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9FCAB" w14:textId="77777777" w:rsidR="00C6377F" w:rsidRPr="00C6377F" w:rsidRDefault="00C6377F" w:rsidP="00C6377F">
      <w:r w:rsidRPr="00C6377F">
        <w:t xml:space="preserve">Question 1: descriptive statistics (25 points) </w:t>
      </w:r>
    </w:p>
    <w:p w14:paraId="5EEEE79D" w14:textId="77777777" w:rsidR="00C6377F" w:rsidRPr="00C6377F" w:rsidRDefault="00C6377F" w:rsidP="00C6377F">
      <w:r w:rsidRPr="00C6377F">
        <w:t>Of the variables in the dataset, which variables are interesting for predict house price?</w:t>
      </w:r>
      <w:r w:rsidRPr="00C6377F">
        <w:rPr>
          <w:rFonts w:ascii="MS Mincho" w:eastAsia="MS Mincho" w:hAnsi="MS Mincho" w:cs="MS Mincho"/>
        </w:rPr>
        <w:t> </w:t>
      </w:r>
      <w:r w:rsidRPr="00C6377F">
        <w:t xml:space="preserve">The questions you should address are: </w:t>
      </w:r>
    </w:p>
    <w:p w14:paraId="0E38546B" w14:textId="77777777" w:rsidR="00C6377F" w:rsidRPr="00985669" w:rsidRDefault="00C6377F" w:rsidP="00C6377F">
      <w:pPr>
        <w:numPr>
          <w:ilvl w:val="0"/>
          <w:numId w:val="1"/>
        </w:numPr>
        <w:rPr>
          <w:b/>
        </w:rPr>
      </w:pPr>
      <w:r w:rsidRPr="00985669">
        <w:rPr>
          <w:b/>
        </w:rPr>
        <w:t xml:space="preserve">(presentation point) Give a clear list of the interesting variables. </w:t>
      </w:r>
      <w:r w:rsidRPr="00985669">
        <w:rPr>
          <w:rFonts w:ascii="MS Mincho" w:eastAsia="MS Mincho" w:hAnsi="MS Mincho" w:cs="MS Mincho"/>
          <w:b/>
        </w:rPr>
        <w:t> </w:t>
      </w:r>
    </w:p>
    <w:p w14:paraId="220B534E" w14:textId="2257BAB4" w:rsidR="007C6DB7" w:rsidRPr="00985669" w:rsidRDefault="007C6DB7" w:rsidP="007C6DB7">
      <w:pPr>
        <w:ind w:left="720"/>
        <w:rPr>
          <w:lang w:eastAsia="zh-CN"/>
        </w:rPr>
      </w:pPr>
      <w:r w:rsidRPr="00985669">
        <w:t>Interesting variables:</w:t>
      </w:r>
      <w:r w:rsidR="00400888" w:rsidRPr="00985669">
        <w:rPr>
          <w:rFonts w:hint="eastAsia"/>
          <w:lang w:eastAsia="zh-CN"/>
        </w:rPr>
        <w:t xml:space="preserve"> </w:t>
      </w:r>
    </w:p>
    <w:p w14:paraId="5AE1B80D" w14:textId="2FFEB0D3" w:rsidR="00F14DD2" w:rsidRPr="00985669" w:rsidRDefault="007C6DB7" w:rsidP="00BA644E">
      <w:pPr>
        <w:numPr>
          <w:ilvl w:val="5"/>
          <w:numId w:val="1"/>
        </w:numPr>
        <w:ind w:left="720" w:hanging="360"/>
      </w:pPr>
      <w:r w:rsidRPr="00985669">
        <w:t xml:space="preserve">bathrooms, </w:t>
      </w:r>
      <w:r w:rsidR="00400888" w:rsidRPr="00985669">
        <w:rPr>
          <w:rFonts w:hint="eastAsia"/>
          <w:lang w:eastAsia="zh-CN"/>
        </w:rPr>
        <w:t>bedrooms, view</w:t>
      </w:r>
      <w:r w:rsidR="00400888" w:rsidRPr="00985669">
        <w:t xml:space="preserve">, </w:t>
      </w:r>
      <w:r w:rsidRPr="00985669">
        <w:t>grade,</w:t>
      </w:r>
      <w:r w:rsidR="00400888" w:rsidRPr="00985669">
        <w:t xml:space="preserve"> </w:t>
      </w:r>
      <w:proofErr w:type="spellStart"/>
      <w:r w:rsidR="00400888" w:rsidRPr="00985669">
        <w:t>sqft_living</w:t>
      </w:r>
      <w:proofErr w:type="spellEnd"/>
      <w:r w:rsidR="00400888" w:rsidRPr="00985669">
        <w:t>,</w:t>
      </w:r>
      <w:r w:rsidRPr="00985669">
        <w:t xml:space="preserve"> sqft_living15</w:t>
      </w:r>
      <w:r w:rsidR="00493E0D" w:rsidRPr="00985669">
        <w:t>,</w:t>
      </w:r>
      <w:r w:rsidR="00493E0D" w:rsidRPr="00985669">
        <w:rPr>
          <w:lang w:eastAsia="zh-CN"/>
        </w:rPr>
        <w:t xml:space="preserve"> </w:t>
      </w:r>
      <w:proofErr w:type="spellStart"/>
      <w:r w:rsidR="00493E0D" w:rsidRPr="00985669">
        <w:rPr>
          <w:lang w:eastAsia="zh-CN"/>
        </w:rPr>
        <w:t>sqft_above</w:t>
      </w:r>
      <w:proofErr w:type="spellEnd"/>
      <w:r w:rsidR="00493E0D" w:rsidRPr="00985669">
        <w:rPr>
          <w:lang w:eastAsia="zh-CN"/>
        </w:rPr>
        <w:t>,</w:t>
      </w:r>
      <w:r w:rsidR="0034638F" w:rsidRPr="00985669">
        <w:t xml:space="preserve"> </w:t>
      </w:r>
      <w:proofErr w:type="spellStart"/>
      <w:r w:rsidR="00400888" w:rsidRPr="00985669">
        <w:rPr>
          <w:rFonts w:hint="eastAsia"/>
          <w:lang w:eastAsia="zh-CN"/>
        </w:rPr>
        <w:t>sqft_basement</w:t>
      </w:r>
      <w:proofErr w:type="spellEnd"/>
    </w:p>
    <w:p w14:paraId="6460002E" w14:textId="77777777" w:rsidR="0034638F" w:rsidRPr="00985669" w:rsidRDefault="0034638F" w:rsidP="00F14DD2">
      <w:pPr>
        <w:numPr>
          <w:ilvl w:val="5"/>
          <w:numId w:val="1"/>
        </w:numPr>
        <w:ind w:left="720" w:hanging="360"/>
      </w:pPr>
    </w:p>
    <w:p w14:paraId="7A9F555F" w14:textId="1AA25F63" w:rsidR="00F14DD2" w:rsidRPr="00985669" w:rsidRDefault="00DA339E" w:rsidP="00F14DD2">
      <w:pPr>
        <w:numPr>
          <w:ilvl w:val="5"/>
          <w:numId w:val="1"/>
        </w:numPr>
        <w:ind w:left="720" w:hanging="360"/>
      </w:pPr>
      <w:r w:rsidRPr="00985669">
        <w:rPr>
          <w:rFonts w:hint="eastAsia"/>
          <w:lang w:eastAsia="zh-CN"/>
        </w:rPr>
        <w:t xml:space="preserve">not interested </w:t>
      </w:r>
      <w:r w:rsidR="00400888" w:rsidRPr="00985669">
        <w:rPr>
          <w:lang w:eastAsia="zh-CN"/>
        </w:rPr>
        <w:t>variables</w:t>
      </w:r>
      <w:r w:rsidRPr="00985669">
        <w:rPr>
          <w:rFonts w:hint="eastAsia"/>
          <w:lang w:eastAsia="zh-CN"/>
        </w:rPr>
        <w:t xml:space="preserve">: </w:t>
      </w:r>
    </w:p>
    <w:p w14:paraId="21502180" w14:textId="280779A3" w:rsidR="0049752A" w:rsidRPr="00985669" w:rsidRDefault="00493E0D" w:rsidP="0049752A">
      <w:pPr>
        <w:numPr>
          <w:ilvl w:val="5"/>
          <w:numId w:val="1"/>
        </w:numPr>
        <w:ind w:left="720" w:hanging="360"/>
        <w:rPr>
          <w:rFonts w:hint="eastAsia"/>
          <w:lang w:eastAsia="zh-CN"/>
        </w:rPr>
      </w:pPr>
      <w:r w:rsidRPr="00985669">
        <w:rPr>
          <w:lang w:eastAsia="zh-CN"/>
        </w:rPr>
        <w:t>id</w:t>
      </w:r>
      <w:r w:rsidR="002510F3" w:rsidRPr="00985669">
        <w:rPr>
          <w:lang w:eastAsia="zh-CN"/>
        </w:rPr>
        <w:t>,</w:t>
      </w:r>
      <w:r w:rsidRPr="00985669">
        <w:rPr>
          <w:lang w:eastAsia="zh-CN"/>
        </w:rPr>
        <w:t xml:space="preserve"> date, </w:t>
      </w:r>
      <w:proofErr w:type="spellStart"/>
      <w:r w:rsidR="00DA339E" w:rsidRPr="00985669">
        <w:rPr>
          <w:lang w:eastAsia="zh-CN"/>
        </w:rPr>
        <w:t>sqft_lot</w:t>
      </w:r>
      <w:proofErr w:type="spellEnd"/>
      <w:r w:rsidR="00DA339E" w:rsidRPr="00985669">
        <w:rPr>
          <w:lang w:eastAsia="zh-CN"/>
        </w:rPr>
        <w:t>,</w:t>
      </w:r>
      <w:r w:rsidRPr="00985669">
        <w:rPr>
          <w:lang w:eastAsia="zh-CN"/>
        </w:rPr>
        <w:t xml:space="preserve"> floors</w:t>
      </w:r>
      <w:r w:rsidR="002510F3" w:rsidRPr="00985669">
        <w:rPr>
          <w:lang w:eastAsia="zh-CN"/>
        </w:rPr>
        <w:t xml:space="preserve">, condition, waterfront, </w:t>
      </w:r>
      <w:proofErr w:type="spellStart"/>
      <w:r w:rsidR="002510F3" w:rsidRPr="00985669">
        <w:rPr>
          <w:lang w:eastAsia="zh-CN"/>
        </w:rPr>
        <w:t>yr_built</w:t>
      </w:r>
      <w:proofErr w:type="spellEnd"/>
      <w:r w:rsidR="002510F3" w:rsidRPr="00985669">
        <w:rPr>
          <w:lang w:eastAsia="zh-CN"/>
        </w:rPr>
        <w:t>,</w:t>
      </w:r>
      <w:r w:rsidRPr="00985669">
        <w:rPr>
          <w:lang w:eastAsia="zh-CN"/>
        </w:rPr>
        <w:t xml:space="preserve"> </w:t>
      </w:r>
      <w:proofErr w:type="spellStart"/>
      <w:r w:rsidR="00400888" w:rsidRPr="00985669">
        <w:rPr>
          <w:lang w:eastAsia="zh-CN"/>
        </w:rPr>
        <w:t>yr_renovated</w:t>
      </w:r>
      <w:proofErr w:type="spellEnd"/>
      <w:r w:rsidR="00400888" w:rsidRPr="00985669">
        <w:rPr>
          <w:lang w:eastAsia="zh-CN"/>
        </w:rPr>
        <w:t xml:space="preserve">, </w:t>
      </w:r>
      <w:proofErr w:type="spellStart"/>
      <w:r w:rsidR="002510F3" w:rsidRPr="00985669">
        <w:rPr>
          <w:lang w:eastAsia="zh-CN"/>
        </w:rPr>
        <w:t>zipcode</w:t>
      </w:r>
      <w:proofErr w:type="spellEnd"/>
      <w:r w:rsidR="002510F3" w:rsidRPr="00985669">
        <w:rPr>
          <w:lang w:eastAsia="zh-CN"/>
        </w:rPr>
        <w:t xml:space="preserve">, </w:t>
      </w:r>
      <w:r w:rsidR="00400888" w:rsidRPr="00985669">
        <w:rPr>
          <w:lang w:eastAsia="zh-CN"/>
        </w:rPr>
        <w:t>long</w:t>
      </w:r>
      <w:r w:rsidR="002510F3" w:rsidRPr="00985669">
        <w:rPr>
          <w:lang w:eastAsia="zh-CN"/>
        </w:rPr>
        <w:t xml:space="preserve">, </w:t>
      </w:r>
      <w:proofErr w:type="spellStart"/>
      <w:r w:rsidR="002510F3" w:rsidRPr="00985669">
        <w:rPr>
          <w:rFonts w:hint="eastAsia"/>
          <w:lang w:eastAsia="zh-CN"/>
        </w:rPr>
        <w:t>lat</w:t>
      </w:r>
      <w:proofErr w:type="spellEnd"/>
    </w:p>
    <w:p w14:paraId="1A21F3A9" w14:textId="77777777" w:rsidR="0049752A" w:rsidRDefault="0049752A" w:rsidP="0049752A"/>
    <w:p w14:paraId="3CC3C1BC" w14:textId="28B4CACF" w:rsidR="00503CB6" w:rsidRDefault="00C6377F" w:rsidP="00985669">
      <w:pPr>
        <w:numPr>
          <w:ilvl w:val="0"/>
          <w:numId w:val="1"/>
        </w:numPr>
        <w:rPr>
          <w:rFonts w:hint="eastAsia"/>
          <w:b/>
        </w:rPr>
      </w:pPr>
      <w:r w:rsidRPr="00985669">
        <w:rPr>
          <w:b/>
        </w:rPr>
        <w:t xml:space="preserve">(10pt) For each of the interesting variable, explain by plot(s) and </w:t>
      </w:r>
      <w:proofErr w:type="spellStart"/>
      <w:r w:rsidRPr="00985669">
        <w:rPr>
          <w:b/>
        </w:rPr>
        <w:t>num</w:t>
      </w:r>
      <w:proofErr w:type="spellEnd"/>
      <w:r w:rsidRPr="00985669">
        <w:rPr>
          <w:b/>
        </w:rPr>
        <w:t xml:space="preserve">- </w:t>
      </w:r>
      <w:proofErr w:type="spellStart"/>
      <w:r w:rsidRPr="00985669">
        <w:rPr>
          <w:b/>
        </w:rPr>
        <w:t>ber</w:t>
      </w:r>
      <w:proofErr w:type="spellEnd"/>
      <w:r w:rsidRPr="00985669">
        <w:rPr>
          <w:b/>
        </w:rPr>
        <w:t xml:space="preserve">(s) its relationship with price. Write a brief summary. </w:t>
      </w:r>
    </w:p>
    <w:p w14:paraId="3AD529D0" w14:textId="77777777" w:rsidR="00985669" w:rsidRPr="00985669" w:rsidRDefault="00985669" w:rsidP="00985669">
      <w:pPr>
        <w:ind w:left="720"/>
        <w:rPr>
          <w:rFonts w:hint="eastAsia"/>
          <w:b/>
        </w:rPr>
      </w:pPr>
    </w:p>
    <w:p w14:paraId="603A7A19" w14:textId="669D549C" w:rsidR="00503CB6" w:rsidRDefault="00503CB6" w:rsidP="00503CB6">
      <w:pPr>
        <w:ind w:left="720"/>
      </w:pPr>
      <w:r>
        <w:t>BATHROOMS</w:t>
      </w:r>
    </w:p>
    <w:p w14:paraId="489214A6" w14:textId="4A1EAE9C" w:rsidR="0034638F" w:rsidRPr="0034638F" w:rsidRDefault="0034638F" w:rsidP="0034638F">
      <w:pPr>
        <w:ind w:left="720"/>
      </w:pPr>
      <w:r>
        <w:t>P</w:t>
      </w:r>
      <w:r w:rsidR="002D6311">
        <w:t>lot</w:t>
      </w:r>
      <w:r>
        <w:t xml:space="preserve"> – Bathrooms vs Price Boxplot</w:t>
      </w:r>
    </w:p>
    <w:p w14:paraId="11FE3513" w14:textId="085A65B8" w:rsidR="0034638F" w:rsidRPr="0034638F" w:rsidRDefault="0034638F" w:rsidP="00985669">
      <w:pPr>
        <w:ind w:left="720"/>
        <w:jc w:val="center"/>
      </w:pPr>
      <w:r w:rsidRPr="0034638F">
        <w:rPr>
          <w:noProof/>
          <w:lang w:eastAsia="zh-CN"/>
        </w:rPr>
        <w:drawing>
          <wp:inline distT="0" distB="0" distL="0" distR="0" wp14:anchorId="42CD1C1E" wp14:editId="4BD7C3D6">
            <wp:extent cx="5160645" cy="4091024"/>
            <wp:effectExtent l="0" t="0" r="0" b="0"/>
            <wp:docPr id="1" name="Picture 1" descr="../Documents/!!!Study/!!!COLLEGE/2017%20Fall/M%20358K/finalProject/Bathrooms%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tudy/!!!COLLEGE/2017%20Fall/M%20358K/finalProject/Bathrooms%20vs%20pric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8520" cy="4105194"/>
                    </a:xfrm>
                    <a:prstGeom prst="rect">
                      <a:avLst/>
                    </a:prstGeom>
                    <a:noFill/>
                    <a:ln>
                      <a:noFill/>
                    </a:ln>
                  </pic:spPr>
                </pic:pic>
              </a:graphicData>
            </a:graphic>
          </wp:inline>
        </w:drawing>
      </w:r>
    </w:p>
    <w:p w14:paraId="199AB29B" w14:textId="5DCFD0FD" w:rsidR="0034638F" w:rsidRDefault="002D6311" w:rsidP="0034638F">
      <w:pPr>
        <w:ind w:left="720"/>
        <w:rPr>
          <w:rFonts w:hint="eastAsia"/>
          <w:lang w:eastAsia="zh-CN"/>
        </w:rPr>
      </w:pPr>
      <w:r>
        <w:t xml:space="preserve">Their relationship is positive, and the correlation value between bathroom number and price is 0.5251. </w:t>
      </w:r>
      <w:r w:rsidR="0034638F" w:rsidRPr="0034638F">
        <w:t>The more bathrooms a house have, the average of the price tends to be higher.</w:t>
      </w:r>
    </w:p>
    <w:p w14:paraId="1EB1D666" w14:textId="77777777" w:rsidR="00985669" w:rsidRDefault="00985669" w:rsidP="0034638F">
      <w:pPr>
        <w:ind w:left="720"/>
        <w:rPr>
          <w:rFonts w:hint="eastAsia"/>
          <w:lang w:eastAsia="zh-CN"/>
        </w:rPr>
      </w:pPr>
    </w:p>
    <w:p w14:paraId="277AC59F" w14:textId="77777777" w:rsidR="00985669" w:rsidRDefault="00985669" w:rsidP="0034638F">
      <w:pPr>
        <w:ind w:left="720"/>
        <w:rPr>
          <w:rFonts w:hint="eastAsia"/>
          <w:lang w:eastAsia="zh-CN"/>
        </w:rPr>
      </w:pPr>
    </w:p>
    <w:p w14:paraId="2BFC31F0" w14:textId="77777777" w:rsidR="00985669" w:rsidRPr="0034638F" w:rsidRDefault="00985669" w:rsidP="0034638F">
      <w:pPr>
        <w:ind w:left="720"/>
        <w:rPr>
          <w:rFonts w:hint="eastAsia"/>
          <w:lang w:eastAsia="zh-CN"/>
        </w:rPr>
      </w:pPr>
    </w:p>
    <w:p w14:paraId="6A9EE7AE" w14:textId="03720EC2" w:rsidR="0034638F" w:rsidRPr="0034638F" w:rsidRDefault="002D6311" w:rsidP="0034638F">
      <w:pPr>
        <w:ind w:left="720"/>
      </w:pPr>
      <w:r>
        <w:lastRenderedPageBreak/>
        <w:t>Plot</w:t>
      </w:r>
      <w:r w:rsidR="0034638F" w:rsidRPr="0034638F">
        <w:t xml:space="preserve"> – Bathrooms vs Price Histogram </w:t>
      </w:r>
    </w:p>
    <w:p w14:paraId="2F80C0C9" w14:textId="5EC29A1B" w:rsidR="0034638F" w:rsidRDefault="0034638F" w:rsidP="00985669">
      <w:pPr>
        <w:jc w:val="center"/>
        <w:rPr>
          <w:rFonts w:ascii="MS Mincho" w:eastAsia="MS Mincho" w:hAnsi="MS Mincho" w:cs="MS Mincho"/>
        </w:rPr>
      </w:pPr>
      <w:r>
        <w:rPr>
          <w:rFonts w:ascii="MS Mincho" w:eastAsia="MS Mincho" w:hAnsi="MS Mincho" w:cs="MS Mincho"/>
          <w:noProof/>
          <w:lang w:eastAsia="zh-CN"/>
        </w:rPr>
        <w:drawing>
          <wp:inline distT="0" distB="0" distL="0" distR="0" wp14:anchorId="338CA715" wp14:editId="02CC5D59">
            <wp:extent cx="4509135" cy="3574549"/>
            <wp:effectExtent l="0" t="0" r="12065" b="6985"/>
            <wp:docPr id="2" name="Picture 2" descr="../Documents/!!!Study/!!!COLLEGE/2017%20Fall/M%20358K/finalProject/Bathrooms%20vs%20price%20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tudy/!!!COLLEGE/2017%20Fall/M%20358K/finalProject/Bathrooms%20vs%20price%20his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3961" cy="3586302"/>
                    </a:xfrm>
                    <a:prstGeom prst="rect">
                      <a:avLst/>
                    </a:prstGeom>
                    <a:noFill/>
                    <a:ln>
                      <a:noFill/>
                    </a:ln>
                  </pic:spPr>
                </pic:pic>
              </a:graphicData>
            </a:graphic>
          </wp:inline>
        </w:drawing>
      </w:r>
    </w:p>
    <w:p w14:paraId="6046D64B" w14:textId="77777777" w:rsidR="0034638F" w:rsidRPr="00C6377F" w:rsidRDefault="0034638F" w:rsidP="0034638F"/>
    <w:p w14:paraId="655DD98D" w14:textId="40AAB9FB" w:rsidR="0034638F" w:rsidRPr="002D6311" w:rsidRDefault="0034638F" w:rsidP="0034638F">
      <w:pPr>
        <w:ind w:left="720"/>
        <w:rPr>
          <w:b/>
        </w:rPr>
      </w:pPr>
      <w:r>
        <w:t>Most of the houses have less than three bathrooms, and the majority of the houses have price lower than 2e+06 dollars, which is mainly constructed with about two bathrooms.</w:t>
      </w:r>
      <w:r w:rsidR="002D6311">
        <w:t xml:space="preserve"> </w:t>
      </w:r>
    </w:p>
    <w:p w14:paraId="5B5B716C" w14:textId="77777777" w:rsidR="002D6311" w:rsidRDefault="002D6311" w:rsidP="0034638F">
      <w:pPr>
        <w:ind w:left="720"/>
      </w:pPr>
    </w:p>
    <w:p w14:paraId="53EABD61" w14:textId="77777777" w:rsidR="002D6311" w:rsidRDefault="002D6311" w:rsidP="002D6311">
      <w:pPr>
        <w:ind w:left="720"/>
      </w:pPr>
      <w:r>
        <w:t>GRADE</w:t>
      </w:r>
    </w:p>
    <w:p w14:paraId="6F701045" w14:textId="62F0ECBC" w:rsidR="002D6311" w:rsidRDefault="002D6311" w:rsidP="00985669">
      <w:pPr>
        <w:ind w:left="720"/>
        <w:jc w:val="center"/>
      </w:pPr>
      <w:r>
        <w:t>Plot – Grade vs Price Boxplot</w:t>
      </w:r>
    </w:p>
    <w:p w14:paraId="392D25B2" w14:textId="77777777" w:rsidR="002D6311" w:rsidRDefault="002D6311" w:rsidP="00985669">
      <w:pPr>
        <w:jc w:val="center"/>
      </w:pPr>
      <w:r>
        <w:rPr>
          <w:noProof/>
          <w:lang w:eastAsia="zh-CN"/>
        </w:rPr>
        <w:drawing>
          <wp:inline distT="0" distB="0" distL="0" distR="0" wp14:anchorId="4C15B0A1" wp14:editId="61C7DEDB">
            <wp:extent cx="3937635" cy="3121502"/>
            <wp:effectExtent l="0" t="0" r="0" b="3175"/>
            <wp:docPr id="4" name="Picture 4" descr="../Documents/!!!Study/!!!COLLEGE/2017%20Fall/M%20358K/finalProject/grade%20vs%20price%20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tudy/!!!COLLEGE/2017%20Fall/M%20358K/finalProject/grade%20vs%20price%20box.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6711" cy="3152479"/>
                    </a:xfrm>
                    <a:prstGeom prst="rect">
                      <a:avLst/>
                    </a:prstGeom>
                    <a:noFill/>
                    <a:ln>
                      <a:noFill/>
                    </a:ln>
                  </pic:spPr>
                </pic:pic>
              </a:graphicData>
            </a:graphic>
          </wp:inline>
        </w:drawing>
      </w:r>
    </w:p>
    <w:p w14:paraId="140BF69B" w14:textId="680C82CE" w:rsidR="002D6311" w:rsidRDefault="002D6311" w:rsidP="002D6311">
      <w:pPr>
        <w:ind w:left="720"/>
      </w:pPr>
      <w:r>
        <w:t>The relationship between grade and price is positive</w:t>
      </w:r>
      <w:r w:rsidR="00C43699">
        <w:rPr>
          <w:rFonts w:hint="eastAsia"/>
          <w:lang w:eastAsia="zh-CN"/>
        </w:rPr>
        <w:t xml:space="preserve"> with the correlation value of </w:t>
      </w:r>
      <w:r w:rsidR="00C43699" w:rsidRPr="00C43699">
        <w:rPr>
          <w:lang w:eastAsia="zh-CN"/>
        </w:rPr>
        <w:t>0.6674</w:t>
      </w:r>
      <w:r>
        <w:t xml:space="preserve">. The higher the grade of the house is, the higher the average price would be. </w:t>
      </w:r>
    </w:p>
    <w:p w14:paraId="2A006317" w14:textId="77777777" w:rsidR="002D6311" w:rsidRDefault="002D6311" w:rsidP="002D6311">
      <w:pPr>
        <w:ind w:left="720"/>
      </w:pPr>
    </w:p>
    <w:p w14:paraId="6BE62778" w14:textId="24205236" w:rsidR="002D6311" w:rsidRDefault="002D6311" w:rsidP="00985669">
      <w:pPr>
        <w:ind w:left="720"/>
        <w:jc w:val="center"/>
      </w:pPr>
      <w:r>
        <w:t>Plot – Grade vs Price Histogram</w:t>
      </w:r>
    </w:p>
    <w:p w14:paraId="778516AF" w14:textId="77777777" w:rsidR="002D6311" w:rsidRDefault="002D6311" w:rsidP="00985669">
      <w:pPr>
        <w:jc w:val="center"/>
      </w:pPr>
      <w:r>
        <w:rPr>
          <w:noProof/>
          <w:lang w:eastAsia="zh-CN"/>
        </w:rPr>
        <w:drawing>
          <wp:inline distT="0" distB="0" distL="0" distR="0" wp14:anchorId="035698CE" wp14:editId="26B544B1">
            <wp:extent cx="3971158" cy="3148076"/>
            <wp:effectExtent l="0" t="0" r="0" b="1905"/>
            <wp:docPr id="5" name="Picture 5" descr="../Documents/!!!Study/!!!COLLEGE/2017%20Fall/M%20358K/finalProject/Price%20filling%20grade%20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tudy/!!!COLLEGE/2017%20Fall/M%20358K/finalProject/Price%20filling%20grade%20his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7150" cy="3160753"/>
                    </a:xfrm>
                    <a:prstGeom prst="rect">
                      <a:avLst/>
                    </a:prstGeom>
                    <a:noFill/>
                    <a:ln>
                      <a:noFill/>
                    </a:ln>
                  </pic:spPr>
                </pic:pic>
              </a:graphicData>
            </a:graphic>
          </wp:inline>
        </w:drawing>
      </w:r>
    </w:p>
    <w:p w14:paraId="0CDDECA7" w14:textId="2FE60A92" w:rsidR="0034638F" w:rsidRDefault="002D6311" w:rsidP="00985669">
      <w:pPr>
        <w:ind w:left="720"/>
        <w:rPr>
          <w:rFonts w:hint="eastAsia"/>
          <w:lang w:eastAsia="zh-CN"/>
        </w:rPr>
      </w:pPr>
      <w:r>
        <w:t>From this plot, we can see most houses with less than 2e+06 dollars would be around grade 7 or 8. Rarely do we see houses with grade less than 5 or higher than 10. And the price is relative low for houses with grades less than 5 and relatively high for houses with grade more and 10. We could see from the graph that houses priced more than 2e+06 is all greater or equal to grade 10.</w:t>
      </w:r>
    </w:p>
    <w:p w14:paraId="1ADD63F7" w14:textId="55530FF4" w:rsidR="00C43699" w:rsidRDefault="00C43699" w:rsidP="0034638F">
      <w:pPr>
        <w:ind w:left="720"/>
        <w:rPr>
          <w:lang w:eastAsia="zh-CN"/>
        </w:rPr>
      </w:pPr>
    </w:p>
    <w:p w14:paraId="4B2F4866" w14:textId="79C89BCC" w:rsidR="00C43699" w:rsidRDefault="00C71D7D" w:rsidP="00DE742D">
      <w:pPr>
        <w:ind w:left="720"/>
        <w:rPr>
          <w:lang w:eastAsia="zh-CN"/>
        </w:rPr>
      </w:pPr>
      <w:r>
        <w:rPr>
          <w:rFonts w:hint="eastAsia"/>
          <w:lang w:eastAsia="zh-CN"/>
        </w:rPr>
        <w:t>BEDROOMS</w:t>
      </w:r>
      <w:r w:rsidR="00DE742D">
        <w:rPr>
          <w:rFonts w:hint="eastAsia"/>
          <w:lang w:eastAsia="zh-CN"/>
        </w:rPr>
        <w:t xml:space="preserve">                    </w:t>
      </w:r>
      <w:r>
        <w:rPr>
          <w:rFonts w:hint="eastAsia"/>
          <w:lang w:eastAsia="zh-CN"/>
        </w:rPr>
        <w:t xml:space="preserve">Plot </w:t>
      </w:r>
      <w:r>
        <w:rPr>
          <w:lang w:eastAsia="zh-CN"/>
        </w:rPr>
        <w:t>–</w:t>
      </w:r>
      <w:r>
        <w:rPr>
          <w:rFonts w:hint="eastAsia"/>
          <w:lang w:eastAsia="zh-CN"/>
        </w:rPr>
        <w:t xml:space="preserve"> Bedrooms vs Price</w:t>
      </w:r>
      <w:r w:rsidR="00520B18">
        <w:rPr>
          <w:rFonts w:hint="eastAsia"/>
          <w:lang w:eastAsia="zh-CN"/>
        </w:rPr>
        <w:t xml:space="preserve"> with 14 categories</w:t>
      </w:r>
    </w:p>
    <w:p w14:paraId="77FA7F12" w14:textId="15E958A9" w:rsidR="00C71D7D" w:rsidRDefault="00C71D7D" w:rsidP="00DE742D">
      <w:pPr>
        <w:jc w:val="center"/>
        <w:rPr>
          <w:lang w:eastAsia="zh-CN"/>
        </w:rPr>
      </w:pPr>
      <w:r>
        <w:rPr>
          <w:rFonts w:hint="eastAsia"/>
          <w:noProof/>
          <w:lang w:eastAsia="zh-CN"/>
        </w:rPr>
        <w:drawing>
          <wp:inline distT="0" distB="0" distL="0" distR="0" wp14:anchorId="383C268E" wp14:editId="3096021B">
            <wp:extent cx="3709035" cy="2940282"/>
            <wp:effectExtent l="0" t="0" r="0" b="6350"/>
            <wp:docPr id="10" name="Picture 10" descr="../Documents/!!!Study/!!!COLLEGE/2017%20Fall/M%20358K/finalProject/Bedrooms%20vs%20price%20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tudy/!!!COLLEGE/2017%20Fall/M%20358K/finalProject/Bedrooms%20vs%20price%20box.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779" cy="2948007"/>
                    </a:xfrm>
                    <a:prstGeom prst="rect">
                      <a:avLst/>
                    </a:prstGeom>
                    <a:noFill/>
                    <a:ln>
                      <a:noFill/>
                    </a:ln>
                  </pic:spPr>
                </pic:pic>
              </a:graphicData>
            </a:graphic>
          </wp:inline>
        </w:drawing>
      </w:r>
    </w:p>
    <w:p w14:paraId="33FB0E02" w14:textId="2D3F6311" w:rsidR="00C71D7D" w:rsidRDefault="003279A9" w:rsidP="0034638F">
      <w:pPr>
        <w:ind w:left="720"/>
        <w:rPr>
          <w:lang w:eastAsia="zh-CN"/>
        </w:rPr>
      </w:pPr>
      <w:r>
        <w:rPr>
          <w:rFonts w:hint="eastAsia"/>
          <w:lang w:eastAsia="zh-CN"/>
        </w:rPr>
        <w:t>The relationship between bedrooms and price is positive with a correlation value of 0</w:t>
      </w:r>
      <w:r w:rsidRPr="003279A9">
        <w:rPr>
          <w:lang w:eastAsia="zh-CN"/>
        </w:rPr>
        <w:t>.3083496</w:t>
      </w:r>
      <w:r>
        <w:rPr>
          <w:rFonts w:hint="eastAsia"/>
          <w:lang w:eastAsia="zh-CN"/>
        </w:rPr>
        <w:t>. Although houses with 4-6 bedrooms seems to contain many houses with extremely high prices, but the average price value does increase as bedroom numbers increase little by little.</w:t>
      </w:r>
    </w:p>
    <w:p w14:paraId="278BCCE2" w14:textId="0166EECF" w:rsidR="007B3CC7" w:rsidRDefault="007B3CC7" w:rsidP="00C9106E">
      <w:pPr>
        <w:ind w:left="720"/>
        <w:rPr>
          <w:rFonts w:hint="eastAsia"/>
          <w:lang w:eastAsia="zh-CN"/>
        </w:rPr>
      </w:pPr>
      <w:r>
        <w:rPr>
          <w:rFonts w:hint="eastAsia"/>
          <w:lang w:eastAsia="zh-CN"/>
        </w:rPr>
        <w:t xml:space="preserve">To </w:t>
      </w:r>
      <w:r w:rsidR="00C23597">
        <w:rPr>
          <w:rFonts w:hint="eastAsia"/>
          <w:lang w:eastAsia="zh-CN"/>
        </w:rPr>
        <w:t xml:space="preserve">eliminate the extreme values larger than 6 </w:t>
      </w:r>
      <w:r w:rsidR="00C9106E">
        <w:rPr>
          <w:rFonts w:hint="eastAsia"/>
          <w:lang w:eastAsia="zh-CN"/>
        </w:rPr>
        <w:t>bedrooms, I group them into four major categories: 0-1beds, 2-3beds, 4-5beds, and 6+beds so that the extreme values such as 11bedrooms or 33bedrooms are all included in 6+beds category. T</w:t>
      </w:r>
      <w:r w:rsidR="00C9106E">
        <w:rPr>
          <w:lang w:eastAsia="zh-CN"/>
        </w:rPr>
        <w:t>h</w:t>
      </w:r>
      <w:r w:rsidR="00C9106E">
        <w:rPr>
          <w:rFonts w:hint="eastAsia"/>
          <w:lang w:eastAsia="zh-CN"/>
        </w:rPr>
        <w:t>e graph is also easier for interpretation, which is shown as the following.</w:t>
      </w:r>
    </w:p>
    <w:p w14:paraId="05DB929D" w14:textId="77777777" w:rsidR="00DE742D" w:rsidRDefault="00DE742D" w:rsidP="00C9106E">
      <w:pPr>
        <w:ind w:left="720"/>
        <w:rPr>
          <w:lang w:eastAsia="zh-CN"/>
        </w:rPr>
      </w:pPr>
    </w:p>
    <w:p w14:paraId="62E79AAD" w14:textId="1896D991" w:rsidR="00520B18" w:rsidRDefault="00520B18" w:rsidP="00DE742D">
      <w:pPr>
        <w:ind w:left="720"/>
        <w:jc w:val="center"/>
        <w:rPr>
          <w:lang w:eastAsia="zh-CN"/>
        </w:rPr>
      </w:pPr>
      <w:r>
        <w:rPr>
          <w:rFonts w:hint="eastAsia"/>
          <w:lang w:eastAsia="zh-CN"/>
        </w:rPr>
        <w:t xml:space="preserve">Plot </w:t>
      </w:r>
      <w:r>
        <w:rPr>
          <w:lang w:eastAsia="zh-CN"/>
        </w:rPr>
        <w:t>–</w:t>
      </w:r>
      <w:r>
        <w:rPr>
          <w:rFonts w:hint="eastAsia"/>
          <w:lang w:eastAsia="zh-CN"/>
        </w:rPr>
        <w:t xml:space="preserve"> Bedrooms vs Price with 4 categories</w:t>
      </w:r>
    </w:p>
    <w:p w14:paraId="0A032942" w14:textId="3181763D" w:rsidR="00C9106E" w:rsidRDefault="00C9106E" w:rsidP="00DE742D">
      <w:pPr>
        <w:jc w:val="center"/>
        <w:rPr>
          <w:rFonts w:hint="eastAsia"/>
          <w:lang w:eastAsia="zh-CN"/>
        </w:rPr>
      </w:pPr>
      <w:r>
        <w:rPr>
          <w:rFonts w:hint="eastAsia"/>
          <w:noProof/>
          <w:lang w:eastAsia="zh-CN"/>
        </w:rPr>
        <w:drawing>
          <wp:inline distT="0" distB="0" distL="0" distR="0" wp14:anchorId="1511B33B" wp14:editId="2AEF183C">
            <wp:extent cx="3448431" cy="2917903"/>
            <wp:effectExtent l="0" t="0" r="6350" b="3175"/>
            <wp:docPr id="14" name="Picture 14" descr="../Documents/!!!Study/!!!COLLEGE/2017%20Fall/M%20358K/finalProject/Price%20vs%20bedrooms%20box%204c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Study/!!!COLLEGE/2017%20Fall/M%20358K/finalProject/Price%20vs%20bedrooms%20box%204cat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954" cy="2930191"/>
                    </a:xfrm>
                    <a:prstGeom prst="rect">
                      <a:avLst/>
                    </a:prstGeom>
                    <a:noFill/>
                    <a:ln>
                      <a:noFill/>
                    </a:ln>
                  </pic:spPr>
                </pic:pic>
              </a:graphicData>
            </a:graphic>
          </wp:inline>
        </w:drawing>
      </w:r>
    </w:p>
    <w:p w14:paraId="62BE8EAB" w14:textId="2FB1AE12" w:rsidR="000721E6" w:rsidRPr="000721E6" w:rsidRDefault="000721E6" w:rsidP="00DE742D">
      <w:pPr>
        <w:ind w:left="720"/>
        <w:rPr>
          <w:lang w:eastAsia="zh-CN"/>
        </w:rPr>
      </w:pPr>
      <w:r>
        <w:rPr>
          <w:rFonts w:hint="eastAsia"/>
          <w:lang w:eastAsia="zh-CN"/>
        </w:rPr>
        <w:t>VIEW</w:t>
      </w:r>
      <w:r w:rsidR="00DE742D">
        <w:rPr>
          <w:rFonts w:hint="eastAsia"/>
          <w:lang w:eastAsia="zh-CN"/>
        </w:rPr>
        <w:tab/>
      </w:r>
      <w:r w:rsidR="00DE742D">
        <w:rPr>
          <w:rFonts w:hint="eastAsia"/>
          <w:lang w:eastAsia="zh-CN"/>
        </w:rPr>
        <w:tab/>
      </w:r>
      <w:r w:rsidR="00DE742D">
        <w:rPr>
          <w:rFonts w:hint="eastAsia"/>
          <w:lang w:eastAsia="zh-CN"/>
        </w:rPr>
        <w:tab/>
      </w:r>
      <w:r w:rsidR="00DE742D">
        <w:rPr>
          <w:rFonts w:hint="eastAsia"/>
          <w:lang w:eastAsia="zh-CN"/>
        </w:rPr>
        <w:tab/>
      </w:r>
      <w:r>
        <w:rPr>
          <w:rFonts w:hint="eastAsia"/>
          <w:lang w:eastAsia="zh-CN"/>
        </w:rPr>
        <w:t xml:space="preserve">Plot </w:t>
      </w:r>
      <w:r>
        <w:rPr>
          <w:lang w:eastAsia="zh-CN"/>
        </w:rPr>
        <w:t>–</w:t>
      </w:r>
      <w:r>
        <w:rPr>
          <w:rFonts w:hint="eastAsia"/>
          <w:lang w:eastAsia="zh-CN"/>
        </w:rPr>
        <w:t xml:space="preserve"> View vs Price Boxplot</w:t>
      </w:r>
    </w:p>
    <w:p w14:paraId="2E2CDFDB" w14:textId="19983BE7" w:rsidR="000721E6" w:rsidRDefault="000721E6" w:rsidP="00DE742D">
      <w:pPr>
        <w:jc w:val="center"/>
        <w:rPr>
          <w:lang w:eastAsia="zh-CN"/>
        </w:rPr>
      </w:pPr>
      <w:r>
        <w:rPr>
          <w:rFonts w:hint="eastAsia"/>
          <w:noProof/>
          <w:lang w:eastAsia="zh-CN"/>
        </w:rPr>
        <w:drawing>
          <wp:inline distT="0" distB="0" distL="0" distR="0" wp14:anchorId="2D87890E" wp14:editId="63E97B48">
            <wp:extent cx="4051935" cy="3212112"/>
            <wp:effectExtent l="0" t="0" r="12065" b="0"/>
            <wp:docPr id="12" name="Picture 12" descr="../Documents/!!!Study/!!!COLLEGE/2017%20Fall/M%20358K/finalProject/View%20vs%20price%20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Study/!!!COLLEGE/2017%20Fall/M%20358K/finalProject/View%20vs%20price%20box.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493" cy="3224445"/>
                    </a:xfrm>
                    <a:prstGeom prst="rect">
                      <a:avLst/>
                    </a:prstGeom>
                    <a:noFill/>
                    <a:ln>
                      <a:noFill/>
                    </a:ln>
                  </pic:spPr>
                </pic:pic>
              </a:graphicData>
            </a:graphic>
          </wp:inline>
        </w:drawing>
      </w:r>
    </w:p>
    <w:p w14:paraId="54F3E37B" w14:textId="0F2B58FE" w:rsidR="00400888" w:rsidRDefault="000721E6" w:rsidP="00DE742D">
      <w:pPr>
        <w:ind w:left="720"/>
        <w:rPr>
          <w:rFonts w:hint="eastAsia"/>
          <w:lang w:eastAsia="zh-CN"/>
        </w:rPr>
      </w:pPr>
      <w:r>
        <w:rPr>
          <w:rFonts w:hint="eastAsia"/>
          <w:lang w:eastAsia="zh-CN"/>
        </w:rPr>
        <w:t>From boxplot, we notice the average of price increase as number of view increase. T</w:t>
      </w:r>
      <w:r>
        <w:rPr>
          <w:lang w:eastAsia="zh-CN"/>
        </w:rPr>
        <w:t>h</w:t>
      </w:r>
      <w:r>
        <w:rPr>
          <w:rFonts w:hint="eastAsia"/>
          <w:lang w:eastAsia="zh-CN"/>
        </w:rPr>
        <w:t xml:space="preserve">is is a positive relationship with a correlation value of </w:t>
      </w:r>
      <w:r w:rsidRPr="000721E6">
        <w:rPr>
          <w:lang w:eastAsia="zh-CN"/>
        </w:rPr>
        <w:t>0.3972935</w:t>
      </w:r>
      <w:r>
        <w:rPr>
          <w:rFonts w:hint="eastAsia"/>
          <w:lang w:eastAsia="zh-CN"/>
        </w:rPr>
        <w:t xml:space="preserve">. </w:t>
      </w:r>
      <w:r w:rsidR="00867A20">
        <w:rPr>
          <w:rFonts w:hint="eastAsia"/>
          <w:lang w:eastAsia="zh-CN"/>
        </w:rPr>
        <w:t>The correlation value is so low because</w:t>
      </w:r>
      <w:r w:rsidR="004E4066">
        <w:rPr>
          <w:rFonts w:hint="eastAsia"/>
          <w:lang w:eastAsia="zh-CN"/>
        </w:rPr>
        <w:t xml:space="preserve"> there are many </w:t>
      </w:r>
      <w:r w:rsidR="00160B6F">
        <w:rPr>
          <w:rFonts w:hint="eastAsia"/>
          <w:lang w:eastAsia="zh-CN"/>
        </w:rPr>
        <w:t>points outside the 3</w:t>
      </w:r>
      <w:r w:rsidR="00160B6F" w:rsidRPr="00160B6F">
        <w:rPr>
          <w:rFonts w:hint="eastAsia"/>
          <w:vertAlign w:val="superscript"/>
          <w:lang w:eastAsia="zh-CN"/>
        </w:rPr>
        <w:t>rd</w:t>
      </w:r>
      <w:r w:rsidR="00160B6F">
        <w:rPr>
          <w:rFonts w:hint="eastAsia"/>
          <w:lang w:eastAsia="zh-CN"/>
        </w:rPr>
        <w:t>-quatile. T</w:t>
      </w:r>
      <w:r w:rsidR="00160B6F">
        <w:rPr>
          <w:lang w:eastAsia="zh-CN"/>
        </w:rPr>
        <w:t>h</w:t>
      </w:r>
      <w:r w:rsidR="00160B6F">
        <w:rPr>
          <w:rFonts w:hint="eastAsia"/>
          <w:lang w:eastAsia="zh-CN"/>
        </w:rPr>
        <w:t>ose points make the relationship not obvious.</w:t>
      </w:r>
    </w:p>
    <w:p w14:paraId="2B6ADB8C" w14:textId="77777777" w:rsidR="00400888" w:rsidRDefault="00400888" w:rsidP="0034638F">
      <w:pPr>
        <w:ind w:left="720"/>
        <w:rPr>
          <w:lang w:eastAsia="zh-CN"/>
        </w:rPr>
      </w:pPr>
    </w:p>
    <w:p w14:paraId="3DCB5619" w14:textId="50BC1735" w:rsidR="00400888" w:rsidRDefault="00400888" w:rsidP="00DE742D">
      <w:pPr>
        <w:ind w:left="720"/>
      </w:pPr>
      <w:r>
        <w:t>SQFT_LIVING</w:t>
      </w:r>
      <w:r w:rsidR="00DE742D">
        <w:rPr>
          <w:rFonts w:hint="eastAsia"/>
          <w:lang w:eastAsia="zh-CN"/>
        </w:rPr>
        <w:tab/>
      </w:r>
      <w:r w:rsidR="00DE742D">
        <w:rPr>
          <w:rFonts w:hint="eastAsia"/>
          <w:lang w:eastAsia="zh-CN"/>
        </w:rPr>
        <w:tab/>
      </w:r>
      <w:r w:rsidR="00DE742D">
        <w:rPr>
          <w:rFonts w:hint="eastAsia"/>
          <w:lang w:eastAsia="zh-CN"/>
        </w:rPr>
        <w:tab/>
      </w:r>
      <w:r>
        <w:t xml:space="preserve">Plot – </w:t>
      </w:r>
      <w:proofErr w:type="spellStart"/>
      <w:r>
        <w:t>Sqft_living</w:t>
      </w:r>
      <w:proofErr w:type="spellEnd"/>
      <w:r>
        <w:t xml:space="preserve"> vs Price</w:t>
      </w:r>
    </w:p>
    <w:p w14:paraId="3CB2DEB7" w14:textId="77777777" w:rsidR="00400888" w:rsidRDefault="00400888" w:rsidP="00DE742D">
      <w:pPr>
        <w:jc w:val="center"/>
      </w:pPr>
      <w:r>
        <w:rPr>
          <w:noProof/>
          <w:lang w:eastAsia="zh-CN"/>
        </w:rPr>
        <w:drawing>
          <wp:inline distT="0" distB="0" distL="0" distR="0" wp14:anchorId="4F8E574F" wp14:editId="1C6D6AC5">
            <wp:extent cx="3507867" cy="2786430"/>
            <wp:effectExtent l="0" t="0" r="0" b="7620"/>
            <wp:docPr id="3" name="Picture 3" descr="../Documents/!!!Study/!!!COLLEGE/2017%20Fall/M%20358K/finalProject/Soft_living%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tudy/!!!COLLEGE/2017%20Fall/M%20358K/finalProject/Soft_living%20vs%20pric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726" cy="2802205"/>
                    </a:xfrm>
                    <a:prstGeom prst="rect">
                      <a:avLst/>
                    </a:prstGeom>
                    <a:noFill/>
                    <a:ln>
                      <a:noFill/>
                    </a:ln>
                  </pic:spPr>
                </pic:pic>
              </a:graphicData>
            </a:graphic>
          </wp:inline>
        </w:drawing>
      </w:r>
    </w:p>
    <w:p w14:paraId="3516DFF5" w14:textId="77777777" w:rsidR="00400888" w:rsidRDefault="00400888" w:rsidP="00400888">
      <w:pPr>
        <w:ind w:left="720"/>
      </w:pPr>
      <w:r>
        <w:rPr>
          <w:rFonts w:hint="eastAsia"/>
          <w:lang w:eastAsia="zh-CN"/>
        </w:rPr>
        <w:t xml:space="preserve">The correlation value is </w:t>
      </w:r>
      <w:r w:rsidRPr="00C43699">
        <w:rPr>
          <w:lang w:eastAsia="zh-CN"/>
        </w:rPr>
        <w:t>0.7020</w:t>
      </w:r>
      <w:r>
        <w:rPr>
          <w:rFonts w:hint="eastAsia"/>
          <w:lang w:eastAsia="zh-CN"/>
        </w:rPr>
        <w:t xml:space="preserve">, which shows that their relationship is rather close. </w:t>
      </w:r>
      <w:r>
        <w:t>Obviously, the area of living area has a positive relation with the price, but with a broad range.</w:t>
      </w:r>
      <w:r>
        <w:rPr>
          <w:rFonts w:hint="eastAsia"/>
          <w:lang w:eastAsia="zh-CN"/>
        </w:rPr>
        <w:t xml:space="preserve"> </w:t>
      </w:r>
      <w:r>
        <w:t xml:space="preserve">But at least this would be helpful to determine the possible price range. For living area larger than 8000sqft, it shows a more obvious trend of “the larger living area is, the higher price it can be,” except one house of about 13000sqft living area. </w:t>
      </w:r>
    </w:p>
    <w:p w14:paraId="4918634C" w14:textId="77777777" w:rsidR="00400888" w:rsidRDefault="00400888" w:rsidP="00DE742D">
      <w:pPr>
        <w:rPr>
          <w:rFonts w:hint="eastAsia"/>
          <w:lang w:eastAsia="zh-CN"/>
        </w:rPr>
      </w:pPr>
    </w:p>
    <w:p w14:paraId="4EB56BC2" w14:textId="6E97D48F" w:rsidR="00400888" w:rsidRDefault="00400888" w:rsidP="00DE742D">
      <w:pPr>
        <w:ind w:left="720"/>
      </w:pPr>
      <w:r>
        <w:t>SQFT_LIVING15</w:t>
      </w:r>
      <w:r w:rsidR="00DE742D">
        <w:rPr>
          <w:rFonts w:hint="eastAsia"/>
          <w:lang w:eastAsia="zh-CN"/>
        </w:rPr>
        <w:tab/>
      </w:r>
      <w:r w:rsidR="00DE742D">
        <w:rPr>
          <w:rFonts w:hint="eastAsia"/>
          <w:lang w:eastAsia="zh-CN"/>
        </w:rPr>
        <w:tab/>
      </w:r>
      <w:r>
        <w:t>Plot – Sqft_living15 vs Price</w:t>
      </w:r>
    </w:p>
    <w:p w14:paraId="20F3D55C" w14:textId="77777777" w:rsidR="00400888" w:rsidRDefault="00400888" w:rsidP="00DE742D">
      <w:pPr>
        <w:jc w:val="center"/>
      </w:pPr>
      <w:r>
        <w:rPr>
          <w:noProof/>
          <w:lang w:eastAsia="zh-CN"/>
        </w:rPr>
        <w:drawing>
          <wp:inline distT="0" distB="0" distL="0" distR="0" wp14:anchorId="13A6D9C4" wp14:editId="51E96E56">
            <wp:extent cx="3600535" cy="2860040"/>
            <wp:effectExtent l="0" t="0" r="6350" b="10160"/>
            <wp:docPr id="6" name="Picture 6" descr="../Documents/!!!Study/!!!COLLEGE/2017%20Fall/M%20358K/finalProject/Soft_living15%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tudy/!!!COLLEGE/2017%20Fall/M%20358K/finalProject/Soft_living15%20vs%20pric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8196" cy="2874069"/>
                    </a:xfrm>
                    <a:prstGeom prst="rect">
                      <a:avLst/>
                    </a:prstGeom>
                    <a:noFill/>
                    <a:ln>
                      <a:noFill/>
                    </a:ln>
                  </pic:spPr>
                </pic:pic>
              </a:graphicData>
            </a:graphic>
          </wp:inline>
        </w:drawing>
      </w:r>
    </w:p>
    <w:p w14:paraId="454CE2C5" w14:textId="77777777" w:rsidR="00400888" w:rsidRDefault="00400888" w:rsidP="00400888">
      <w:pPr>
        <w:ind w:left="720"/>
      </w:pPr>
      <w:r>
        <w:rPr>
          <w:rFonts w:hint="eastAsia"/>
          <w:lang w:eastAsia="zh-CN"/>
        </w:rPr>
        <w:t xml:space="preserve">The correlation value of sqft_living15 and price is </w:t>
      </w:r>
      <w:r w:rsidRPr="00C43699">
        <w:rPr>
          <w:lang w:eastAsia="zh-CN"/>
        </w:rPr>
        <w:t>0.5853789</w:t>
      </w:r>
      <w:r>
        <w:rPr>
          <w:rFonts w:hint="eastAsia"/>
          <w:lang w:eastAsia="zh-CN"/>
        </w:rPr>
        <w:t xml:space="preserve">, which shows that this is a positive relationship with some variation. </w:t>
      </w:r>
      <w:r>
        <w:t xml:space="preserve">Since Sqft_living15 measures the square footage of living area for its closest neighbors, its price range becomes larger than that of </w:t>
      </w:r>
      <w:proofErr w:type="spellStart"/>
      <w:r>
        <w:t>sqft_living</w:t>
      </w:r>
      <w:proofErr w:type="spellEnd"/>
      <w:r>
        <w:t xml:space="preserve">. However, the relationship between it and the price is still positive with no obvious violation. Another interesting point comparing to </w:t>
      </w:r>
      <w:proofErr w:type="spellStart"/>
      <w:r>
        <w:t>sqft_living</w:t>
      </w:r>
      <w:proofErr w:type="spellEnd"/>
      <w:r>
        <w:t xml:space="preserve"> is that the range of sqft_living15 domain only covers area less than 6500sqft where the maximum </w:t>
      </w:r>
      <w:proofErr w:type="spellStart"/>
      <w:r>
        <w:t>sqft_living</w:t>
      </w:r>
      <w:proofErr w:type="spellEnd"/>
      <w:r>
        <w:t xml:space="preserve"> area is almost 14000sqft. </w:t>
      </w:r>
      <w:r>
        <w:rPr>
          <w:rFonts w:hint="eastAsia"/>
          <w:lang w:eastAsia="zh-CN"/>
        </w:rPr>
        <w:t>Thus,</w:t>
      </w:r>
      <w:r>
        <w:t xml:space="preserve"> by averaging the neighborhood living area, the outliers are eliminated.</w:t>
      </w:r>
    </w:p>
    <w:p w14:paraId="033ABBC7" w14:textId="77777777" w:rsidR="00DE742D" w:rsidRDefault="00DE742D" w:rsidP="00400888">
      <w:pPr>
        <w:ind w:left="720"/>
        <w:rPr>
          <w:rFonts w:hint="eastAsia"/>
          <w:lang w:eastAsia="zh-CN"/>
        </w:rPr>
      </w:pPr>
    </w:p>
    <w:p w14:paraId="0FF3B076" w14:textId="10447908" w:rsidR="00400888" w:rsidRDefault="00400888" w:rsidP="00DE742D">
      <w:pPr>
        <w:ind w:left="720"/>
      </w:pPr>
      <w:r>
        <w:t>SQFT_ABOVE</w:t>
      </w:r>
      <w:r w:rsidR="00DE742D">
        <w:rPr>
          <w:rFonts w:hint="eastAsia"/>
          <w:lang w:eastAsia="zh-CN"/>
        </w:rPr>
        <w:tab/>
      </w:r>
      <w:r w:rsidR="00DE742D">
        <w:rPr>
          <w:rFonts w:hint="eastAsia"/>
          <w:lang w:eastAsia="zh-CN"/>
        </w:rPr>
        <w:tab/>
      </w:r>
      <w:r w:rsidR="00DE742D">
        <w:rPr>
          <w:rFonts w:hint="eastAsia"/>
          <w:lang w:eastAsia="zh-CN"/>
        </w:rPr>
        <w:tab/>
      </w:r>
      <w:r>
        <w:t xml:space="preserve">Plot – </w:t>
      </w:r>
      <w:proofErr w:type="spellStart"/>
      <w:r>
        <w:t>Sqft_above</w:t>
      </w:r>
      <w:proofErr w:type="spellEnd"/>
      <w:r>
        <w:t xml:space="preserve"> vs Price</w:t>
      </w:r>
    </w:p>
    <w:p w14:paraId="12C547DB" w14:textId="77777777" w:rsidR="00400888" w:rsidRDefault="00400888" w:rsidP="00DE742D">
      <w:pPr>
        <w:jc w:val="center"/>
      </w:pPr>
      <w:r>
        <w:rPr>
          <w:noProof/>
          <w:lang w:eastAsia="zh-CN"/>
        </w:rPr>
        <w:drawing>
          <wp:inline distT="0" distB="0" distL="0" distR="0" wp14:anchorId="3A28BD34" wp14:editId="358B0B35">
            <wp:extent cx="3366135" cy="2673848"/>
            <wp:effectExtent l="0" t="0" r="12065" b="0"/>
            <wp:docPr id="7" name="Picture 7" descr="../Documents/!!!Study/!!!COLLEGE/2017%20Fall/M%20358K/finalProject/Soft_above%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tudy/!!!COLLEGE/2017%20Fall/M%20358K/finalProject/Soft_above%20vs%20pri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031" cy="2681708"/>
                    </a:xfrm>
                    <a:prstGeom prst="rect">
                      <a:avLst/>
                    </a:prstGeom>
                    <a:noFill/>
                    <a:ln>
                      <a:noFill/>
                    </a:ln>
                  </pic:spPr>
                </pic:pic>
              </a:graphicData>
            </a:graphic>
          </wp:inline>
        </w:drawing>
      </w:r>
    </w:p>
    <w:p w14:paraId="35625DBF" w14:textId="77777777" w:rsidR="00400888" w:rsidRDefault="00400888" w:rsidP="00400888">
      <w:pPr>
        <w:ind w:left="720"/>
      </w:pPr>
      <w:r>
        <w:t xml:space="preserve">Similar to sqft_living15, </w:t>
      </w:r>
      <w:proofErr w:type="spellStart"/>
      <w:r>
        <w:t>sqft_above</w:t>
      </w:r>
      <w:proofErr w:type="spellEnd"/>
      <w:r>
        <w:t xml:space="preserve"> also shows a positive relationship between itself and price</w:t>
      </w:r>
      <w:r>
        <w:rPr>
          <w:rFonts w:hint="eastAsia"/>
          <w:lang w:eastAsia="zh-CN"/>
        </w:rPr>
        <w:t xml:space="preserve"> with a correlation value of </w:t>
      </w:r>
      <w:r w:rsidRPr="00C43699">
        <w:rPr>
          <w:lang w:eastAsia="zh-CN"/>
        </w:rPr>
        <w:t>0.6055673</w:t>
      </w:r>
      <w:r>
        <w:t xml:space="preserve">. </w:t>
      </w:r>
    </w:p>
    <w:p w14:paraId="19B34347" w14:textId="77777777" w:rsidR="00400888" w:rsidRDefault="00400888" w:rsidP="00400888">
      <w:pPr>
        <w:ind w:left="720"/>
      </w:pPr>
    </w:p>
    <w:p w14:paraId="6E9828E1" w14:textId="6EB184E3" w:rsidR="00400888" w:rsidRDefault="00400888" w:rsidP="00DE742D">
      <w:pPr>
        <w:ind w:left="720"/>
      </w:pPr>
      <w:r>
        <w:t>SQFT_BASEMENT</w:t>
      </w:r>
      <w:r w:rsidR="00DE742D">
        <w:rPr>
          <w:rFonts w:hint="eastAsia"/>
          <w:lang w:eastAsia="zh-CN"/>
        </w:rPr>
        <w:tab/>
      </w:r>
      <w:r w:rsidR="00DE742D">
        <w:rPr>
          <w:rFonts w:hint="eastAsia"/>
          <w:lang w:eastAsia="zh-CN"/>
        </w:rPr>
        <w:tab/>
      </w:r>
      <w:r>
        <w:t xml:space="preserve">Plot – </w:t>
      </w:r>
      <w:proofErr w:type="spellStart"/>
      <w:r>
        <w:t>Sqft_basement</w:t>
      </w:r>
      <w:proofErr w:type="spellEnd"/>
      <w:r>
        <w:t xml:space="preserve"> vs Price</w:t>
      </w:r>
    </w:p>
    <w:p w14:paraId="5E653992" w14:textId="77777777" w:rsidR="00400888" w:rsidRDefault="00400888" w:rsidP="00DE742D">
      <w:pPr>
        <w:jc w:val="center"/>
        <w:rPr>
          <w:lang w:eastAsia="zh-CN"/>
        </w:rPr>
      </w:pPr>
      <w:r>
        <w:rPr>
          <w:rFonts w:hint="eastAsia"/>
          <w:noProof/>
          <w:lang w:eastAsia="zh-CN"/>
        </w:rPr>
        <w:drawing>
          <wp:inline distT="0" distB="0" distL="0" distR="0" wp14:anchorId="42D3841E" wp14:editId="1E65B7A7">
            <wp:extent cx="3600534" cy="2860040"/>
            <wp:effectExtent l="0" t="0" r="6350" b="10160"/>
            <wp:docPr id="8" name="Picture 8" descr="../Documents/!!!Study/!!!COLLEGE/2017%20Fall/M%20358K/finalProject/Soft_basement%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tudy/!!!COLLEGE/2017%20Fall/M%20358K/finalProject/Soft_basement%20vs%20pric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0677" cy="2876041"/>
                    </a:xfrm>
                    <a:prstGeom prst="rect">
                      <a:avLst/>
                    </a:prstGeom>
                    <a:noFill/>
                    <a:ln>
                      <a:noFill/>
                    </a:ln>
                  </pic:spPr>
                </pic:pic>
              </a:graphicData>
            </a:graphic>
          </wp:inline>
        </w:drawing>
      </w:r>
    </w:p>
    <w:p w14:paraId="6C5E7D5D" w14:textId="77777777" w:rsidR="00400888" w:rsidRDefault="00400888" w:rsidP="00400888">
      <w:pPr>
        <w:ind w:left="720"/>
        <w:rPr>
          <w:lang w:eastAsia="zh-CN"/>
        </w:rPr>
      </w:pPr>
      <w:r>
        <w:rPr>
          <w:rFonts w:hint="eastAsia"/>
          <w:lang w:eastAsia="zh-CN"/>
        </w:rPr>
        <w:t xml:space="preserve">The positive relationship between the area of basement and price is a little bit blurred with a correlation value of </w:t>
      </w:r>
      <w:r w:rsidRPr="00C43699">
        <w:rPr>
          <w:lang w:eastAsia="zh-CN"/>
        </w:rPr>
        <w:t>0.323816</w:t>
      </w:r>
      <w:r>
        <w:rPr>
          <w:rFonts w:hint="eastAsia"/>
          <w:lang w:eastAsia="zh-CN"/>
        </w:rPr>
        <w:t xml:space="preserve">. If eliminating the houses with no basement, the correlation value would be higher, which becomes </w:t>
      </w:r>
      <w:r w:rsidRPr="00C43699">
        <w:rPr>
          <w:lang w:eastAsia="zh-CN"/>
        </w:rPr>
        <w:t>0.4073082</w:t>
      </w:r>
      <w:r>
        <w:rPr>
          <w:rFonts w:hint="eastAsia"/>
          <w:lang w:eastAsia="zh-CN"/>
        </w:rPr>
        <w:t>, and the graph looks better as shown in below.</w:t>
      </w:r>
    </w:p>
    <w:p w14:paraId="7FFC4521" w14:textId="77777777" w:rsidR="00400888" w:rsidRDefault="00400888" w:rsidP="00400888">
      <w:pPr>
        <w:ind w:left="720"/>
        <w:rPr>
          <w:lang w:eastAsia="zh-CN"/>
        </w:rPr>
      </w:pPr>
    </w:p>
    <w:p w14:paraId="0BF4F602" w14:textId="77777777" w:rsidR="00400888" w:rsidRDefault="00400888" w:rsidP="00DE742D">
      <w:pPr>
        <w:ind w:left="720"/>
        <w:jc w:val="center"/>
        <w:rPr>
          <w:lang w:eastAsia="zh-CN"/>
        </w:rPr>
      </w:pPr>
      <w:r>
        <w:rPr>
          <w:rFonts w:hint="eastAsia"/>
          <w:lang w:eastAsia="zh-CN"/>
        </w:rPr>
        <w:t xml:space="preserve">Plot </w:t>
      </w:r>
      <w:r>
        <w:rPr>
          <w:lang w:eastAsia="zh-CN"/>
        </w:rPr>
        <w:t>–</w:t>
      </w:r>
      <w:r>
        <w:rPr>
          <w:rFonts w:hint="eastAsia"/>
          <w:lang w:eastAsia="zh-CN"/>
        </w:rPr>
        <w:t xml:space="preserve"> </w:t>
      </w:r>
      <w:proofErr w:type="spellStart"/>
      <w:r>
        <w:rPr>
          <w:rFonts w:hint="eastAsia"/>
          <w:lang w:eastAsia="zh-CN"/>
        </w:rPr>
        <w:t>Sqft_basement</w:t>
      </w:r>
      <w:proofErr w:type="spellEnd"/>
      <w:r>
        <w:rPr>
          <w:rFonts w:hint="eastAsia"/>
          <w:lang w:eastAsia="zh-CN"/>
        </w:rPr>
        <w:t xml:space="preserve"> vs Price excluding houses without basement</w:t>
      </w:r>
    </w:p>
    <w:p w14:paraId="0E81E433" w14:textId="277DB90B" w:rsidR="00400888" w:rsidRDefault="00400888" w:rsidP="00DE742D">
      <w:pPr>
        <w:jc w:val="center"/>
        <w:rPr>
          <w:rFonts w:hint="eastAsia"/>
          <w:lang w:eastAsia="zh-CN"/>
        </w:rPr>
      </w:pPr>
      <w:r>
        <w:rPr>
          <w:rFonts w:hint="eastAsia"/>
          <w:noProof/>
          <w:lang w:eastAsia="zh-CN"/>
        </w:rPr>
        <w:drawing>
          <wp:inline distT="0" distB="0" distL="0" distR="0" wp14:anchorId="55BC0AF6" wp14:editId="4437B092">
            <wp:extent cx="3709035" cy="2946226"/>
            <wp:effectExtent l="0" t="0" r="0" b="635"/>
            <wp:docPr id="9" name="Picture 9" descr="../Documents/!!!Study/!!!COLLEGE/2017%20Fall/M%20358K/finalProject/Soft_basement%20vs%20price%20eliminatezer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tudy/!!!COLLEGE/2017%20Fall/M%20358K/finalProject/Soft_basement%20vs%20price%20eliminatezero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5869" cy="2959598"/>
                    </a:xfrm>
                    <a:prstGeom prst="rect">
                      <a:avLst/>
                    </a:prstGeom>
                    <a:noFill/>
                    <a:ln>
                      <a:noFill/>
                    </a:ln>
                  </pic:spPr>
                </pic:pic>
              </a:graphicData>
            </a:graphic>
          </wp:inline>
        </w:drawing>
      </w:r>
    </w:p>
    <w:p w14:paraId="281C2496" w14:textId="77777777" w:rsidR="00400888" w:rsidRDefault="00400888" w:rsidP="00520B18">
      <w:pPr>
        <w:ind w:left="720"/>
        <w:rPr>
          <w:lang w:eastAsia="zh-CN"/>
        </w:rPr>
      </w:pPr>
    </w:p>
    <w:p w14:paraId="0E052541" w14:textId="4E094607" w:rsidR="00454681" w:rsidRPr="00DE742D" w:rsidRDefault="00C6377F" w:rsidP="00454681">
      <w:pPr>
        <w:numPr>
          <w:ilvl w:val="0"/>
          <w:numId w:val="1"/>
        </w:numPr>
        <w:rPr>
          <w:rFonts w:hint="eastAsia"/>
          <w:b/>
        </w:rPr>
      </w:pPr>
      <w:r w:rsidRPr="00DE742D">
        <w:rPr>
          <w:b/>
        </w:rPr>
        <w:t>(10pt) For each of the uninteresting variable, explain by plot(s) and number(</w:t>
      </w:r>
      <w:proofErr w:type="spellStart"/>
      <w:r w:rsidRPr="00DE742D">
        <w:rPr>
          <w:b/>
        </w:rPr>
        <w:t>s</w:t>
      </w:r>
      <w:proofErr w:type="spellEnd"/>
      <w:r w:rsidRPr="00DE742D">
        <w:rPr>
          <w:b/>
        </w:rPr>
        <w:t>) why it is uninte</w:t>
      </w:r>
      <w:r w:rsidR="00454681" w:rsidRPr="00DE742D">
        <w:rPr>
          <w:b/>
        </w:rPr>
        <w:t>resting. Write a brief summary.</w:t>
      </w:r>
    </w:p>
    <w:p w14:paraId="670BF0AE" w14:textId="77777777" w:rsidR="00D9036B" w:rsidRDefault="00D9036B" w:rsidP="007249C1">
      <w:pPr>
        <w:ind w:left="720"/>
      </w:pPr>
    </w:p>
    <w:p w14:paraId="2AF9D912" w14:textId="5A10A4F1" w:rsidR="00454681" w:rsidRDefault="00454681" w:rsidP="00454681">
      <w:pPr>
        <w:ind w:left="720"/>
        <w:rPr>
          <w:rFonts w:hint="eastAsia"/>
          <w:lang w:eastAsia="zh-CN"/>
        </w:rPr>
      </w:pPr>
      <w:r>
        <w:t>ID</w:t>
      </w:r>
    </w:p>
    <w:p w14:paraId="68ED5D99" w14:textId="29E59182" w:rsidR="00D9036B" w:rsidRDefault="00D9036B" w:rsidP="00DE742D">
      <w:pPr>
        <w:ind w:left="720"/>
        <w:jc w:val="center"/>
        <w:rPr>
          <w:rFonts w:hint="eastAsia"/>
          <w:lang w:eastAsia="zh-CN"/>
        </w:rPr>
      </w:pPr>
      <w:r>
        <w:rPr>
          <w:rFonts w:hint="eastAsia"/>
          <w:lang w:eastAsia="zh-CN"/>
        </w:rPr>
        <w:t xml:space="preserve">Plot </w:t>
      </w:r>
      <w:r>
        <w:rPr>
          <w:lang w:eastAsia="zh-CN"/>
        </w:rPr>
        <w:t>–</w:t>
      </w:r>
      <w:r>
        <w:rPr>
          <w:rFonts w:hint="eastAsia"/>
          <w:lang w:eastAsia="zh-CN"/>
        </w:rPr>
        <w:t xml:space="preserve"> House ID vs Price</w:t>
      </w:r>
    </w:p>
    <w:p w14:paraId="0F69F976" w14:textId="018BBD64" w:rsidR="00E7495F" w:rsidRDefault="00D9036B" w:rsidP="00DE742D">
      <w:pPr>
        <w:ind w:left="720"/>
        <w:jc w:val="center"/>
        <w:rPr>
          <w:rFonts w:hint="eastAsia"/>
          <w:lang w:eastAsia="zh-CN"/>
        </w:rPr>
      </w:pPr>
      <w:r>
        <w:rPr>
          <w:noProof/>
          <w:lang w:eastAsia="zh-CN"/>
        </w:rPr>
        <w:drawing>
          <wp:inline distT="0" distB="0" distL="0" distR="0" wp14:anchorId="44C83EBD" wp14:editId="30E610E3">
            <wp:extent cx="3210507" cy="2370836"/>
            <wp:effectExtent l="0" t="0" r="0" b="0"/>
            <wp:docPr id="23" name="Picture 23" descr="../Documents/!!!Study/!!!COLLEGE/2017%20Fall/M%20358K/finalProject/Plot%20id%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tudy/!!!COLLEGE/2017%20Fall/M%20358K/finalProject/Plot%20id%20vs%20Pric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695" cy="2380575"/>
                    </a:xfrm>
                    <a:prstGeom prst="rect">
                      <a:avLst/>
                    </a:prstGeom>
                    <a:noFill/>
                    <a:ln>
                      <a:noFill/>
                    </a:ln>
                  </pic:spPr>
                </pic:pic>
              </a:graphicData>
            </a:graphic>
          </wp:inline>
        </w:drawing>
      </w:r>
    </w:p>
    <w:p w14:paraId="3DE0DEE4" w14:textId="05229AFA" w:rsidR="00D9036B" w:rsidRDefault="00D9036B" w:rsidP="00DE742D">
      <w:pPr>
        <w:ind w:left="720"/>
        <w:rPr>
          <w:rFonts w:hint="eastAsia"/>
          <w:lang w:eastAsia="zh-CN"/>
        </w:rPr>
      </w:pPr>
      <w:r>
        <w:rPr>
          <w:rFonts w:hint="eastAsia"/>
          <w:lang w:eastAsia="zh-CN"/>
        </w:rPr>
        <w:t xml:space="preserve">Since ID is for </w:t>
      </w:r>
      <w:r w:rsidR="000859F5">
        <w:rPr>
          <w:lang w:eastAsia="zh-CN"/>
        </w:rPr>
        <w:t>identifying,</w:t>
      </w:r>
      <w:r>
        <w:rPr>
          <w:rFonts w:hint="eastAsia"/>
          <w:lang w:eastAsia="zh-CN"/>
        </w:rPr>
        <w:t xml:space="preserve"> the price has little relation with the id number, except there are some number that is not assigned with a price, other id all have randomly distributed price. T</w:t>
      </w:r>
      <w:r>
        <w:rPr>
          <w:lang w:eastAsia="zh-CN"/>
        </w:rPr>
        <w:t>h</w:t>
      </w:r>
      <w:r>
        <w:rPr>
          <w:rFonts w:hint="eastAsia"/>
          <w:lang w:eastAsia="zh-CN"/>
        </w:rPr>
        <w:t>us</w:t>
      </w:r>
      <w:r w:rsidR="000859F5">
        <w:rPr>
          <w:rFonts w:hint="eastAsia"/>
          <w:lang w:eastAsia="zh-CN"/>
        </w:rPr>
        <w:t>，</w:t>
      </w:r>
      <w:r>
        <w:rPr>
          <w:rFonts w:hint="eastAsia"/>
          <w:lang w:eastAsia="zh-CN"/>
        </w:rPr>
        <w:t xml:space="preserve"> we could not use ID to predict the price of the house.</w:t>
      </w:r>
    </w:p>
    <w:p w14:paraId="4661DC8E" w14:textId="696A9BA3" w:rsidR="00D9036B" w:rsidRDefault="00454681" w:rsidP="00DE742D">
      <w:pPr>
        <w:ind w:left="720"/>
        <w:rPr>
          <w:rFonts w:hint="eastAsia"/>
          <w:lang w:eastAsia="zh-CN"/>
        </w:rPr>
      </w:pPr>
      <w:r>
        <w:t>DATE</w:t>
      </w:r>
      <w:r w:rsidR="00DE742D">
        <w:rPr>
          <w:rFonts w:hint="eastAsia"/>
          <w:lang w:eastAsia="zh-CN"/>
        </w:rPr>
        <w:tab/>
      </w:r>
      <w:r w:rsidR="00DE742D">
        <w:rPr>
          <w:rFonts w:hint="eastAsia"/>
          <w:lang w:eastAsia="zh-CN"/>
        </w:rPr>
        <w:tab/>
      </w:r>
      <w:r w:rsidR="00DE742D">
        <w:rPr>
          <w:rFonts w:hint="eastAsia"/>
          <w:lang w:eastAsia="zh-CN"/>
        </w:rPr>
        <w:tab/>
      </w:r>
      <w:r w:rsidR="00DE742D">
        <w:rPr>
          <w:rFonts w:hint="eastAsia"/>
          <w:lang w:eastAsia="zh-CN"/>
        </w:rPr>
        <w:tab/>
      </w:r>
      <w:r w:rsidR="00DE742D">
        <w:rPr>
          <w:rFonts w:hint="eastAsia"/>
          <w:lang w:eastAsia="zh-CN"/>
        </w:rPr>
        <w:tab/>
      </w:r>
      <w:r w:rsidR="00D9036B">
        <w:rPr>
          <w:rFonts w:hint="eastAsia"/>
          <w:lang w:eastAsia="zh-CN"/>
        </w:rPr>
        <w:t xml:space="preserve">Plot </w:t>
      </w:r>
      <w:r w:rsidR="00D9036B">
        <w:rPr>
          <w:lang w:eastAsia="zh-CN"/>
        </w:rPr>
        <w:t>–</w:t>
      </w:r>
      <w:r w:rsidR="00D9036B">
        <w:rPr>
          <w:rFonts w:hint="eastAsia"/>
          <w:lang w:eastAsia="zh-CN"/>
        </w:rPr>
        <w:t xml:space="preserve"> Date vs Price</w:t>
      </w:r>
    </w:p>
    <w:p w14:paraId="421DE1BD" w14:textId="693C38F4" w:rsidR="00E7495F" w:rsidRDefault="00D9036B" w:rsidP="00DE742D">
      <w:pPr>
        <w:ind w:left="720"/>
        <w:jc w:val="center"/>
        <w:rPr>
          <w:rFonts w:hint="eastAsia"/>
          <w:lang w:eastAsia="zh-CN"/>
        </w:rPr>
      </w:pPr>
      <w:r>
        <w:rPr>
          <w:noProof/>
          <w:lang w:eastAsia="zh-CN"/>
        </w:rPr>
        <w:drawing>
          <wp:inline distT="0" distB="0" distL="0" distR="0" wp14:anchorId="3201755C" wp14:editId="3836DD93">
            <wp:extent cx="3934884" cy="2905760"/>
            <wp:effectExtent l="0" t="0" r="2540" b="0"/>
            <wp:docPr id="22" name="Picture 22" descr="../Documents/!!!Study/!!!COLLEGE/2017%20Fall/M%20358K/finalProject/Plot%20Date%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tudy/!!!COLLEGE/2017%20Fall/M%20358K/finalProject/Plot%20Date%20vs%20Pric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17" cy="2911987"/>
                    </a:xfrm>
                    <a:prstGeom prst="rect">
                      <a:avLst/>
                    </a:prstGeom>
                    <a:noFill/>
                    <a:ln>
                      <a:noFill/>
                    </a:ln>
                  </pic:spPr>
                </pic:pic>
              </a:graphicData>
            </a:graphic>
          </wp:inline>
        </w:drawing>
      </w:r>
    </w:p>
    <w:p w14:paraId="3EEB9338" w14:textId="2414BB3E" w:rsidR="00D9036B" w:rsidRDefault="00D9036B" w:rsidP="00E7495F">
      <w:pPr>
        <w:ind w:left="720"/>
        <w:rPr>
          <w:rFonts w:hint="eastAsia"/>
          <w:lang w:eastAsia="zh-CN"/>
        </w:rPr>
      </w:pPr>
      <w:r>
        <w:rPr>
          <w:rFonts w:hint="eastAsia"/>
          <w:lang w:eastAsia="zh-CN"/>
        </w:rPr>
        <w:t>Date has no relationship to price, since we can observe all prices are randomly distributed.</w:t>
      </w:r>
      <w:r w:rsidR="00C446A6">
        <w:rPr>
          <w:rFonts w:hint="eastAsia"/>
          <w:lang w:eastAsia="zh-CN"/>
        </w:rPr>
        <w:t xml:space="preserve"> Not an interesting variable for predicting price.</w:t>
      </w:r>
    </w:p>
    <w:p w14:paraId="6D79AE4D" w14:textId="77777777" w:rsidR="00D9036B" w:rsidRDefault="00D9036B" w:rsidP="00DE742D">
      <w:pPr>
        <w:rPr>
          <w:rFonts w:hint="eastAsia"/>
          <w:lang w:eastAsia="zh-CN"/>
        </w:rPr>
      </w:pPr>
    </w:p>
    <w:p w14:paraId="0A4D6762" w14:textId="1B1814D6" w:rsidR="00E7495F" w:rsidRDefault="00E7495F" w:rsidP="00400888">
      <w:pPr>
        <w:pStyle w:val="ListParagraph"/>
        <w:rPr>
          <w:rFonts w:hint="eastAsia"/>
          <w:lang w:eastAsia="zh-CN"/>
        </w:rPr>
      </w:pPr>
      <w:r>
        <w:rPr>
          <w:lang w:eastAsia="zh-CN"/>
        </w:rPr>
        <w:t>SQFT_LOT</w:t>
      </w:r>
    </w:p>
    <w:p w14:paraId="57F54F97" w14:textId="135CD9B4" w:rsidR="006C0005" w:rsidRDefault="006C0005" w:rsidP="00400888">
      <w:pPr>
        <w:pStyle w:val="ListParagraph"/>
        <w:rPr>
          <w:rFonts w:hint="eastAsia"/>
          <w:lang w:eastAsia="zh-CN"/>
        </w:rPr>
      </w:pPr>
      <w:r>
        <w:rPr>
          <w:rFonts w:hint="eastAsia"/>
          <w:lang w:eastAsia="zh-CN"/>
        </w:rPr>
        <w:t xml:space="preserve">Plot </w:t>
      </w:r>
      <w:r>
        <w:rPr>
          <w:lang w:eastAsia="zh-CN"/>
        </w:rPr>
        <w:t>–</w:t>
      </w:r>
      <w:r>
        <w:rPr>
          <w:rFonts w:hint="eastAsia"/>
          <w:lang w:eastAsia="zh-CN"/>
        </w:rPr>
        <w:t xml:space="preserve"> </w:t>
      </w:r>
      <w:proofErr w:type="spellStart"/>
      <w:r>
        <w:rPr>
          <w:rFonts w:hint="eastAsia"/>
          <w:lang w:eastAsia="zh-CN"/>
        </w:rPr>
        <w:t>Sqft_lot</w:t>
      </w:r>
      <w:proofErr w:type="spellEnd"/>
      <w:r>
        <w:rPr>
          <w:rFonts w:hint="eastAsia"/>
          <w:lang w:eastAsia="zh-CN"/>
        </w:rPr>
        <w:t xml:space="preserve"> vs Price </w:t>
      </w:r>
    </w:p>
    <w:p w14:paraId="088EA9D5" w14:textId="400F1AED" w:rsidR="000859F5" w:rsidRDefault="006C0005" w:rsidP="00DE742D">
      <w:pPr>
        <w:pStyle w:val="ListParagraph"/>
        <w:jc w:val="center"/>
        <w:rPr>
          <w:rFonts w:hint="eastAsia"/>
          <w:lang w:eastAsia="zh-CN"/>
        </w:rPr>
      </w:pPr>
      <w:r>
        <w:rPr>
          <w:noProof/>
          <w:lang w:eastAsia="zh-CN"/>
        </w:rPr>
        <w:drawing>
          <wp:inline distT="0" distB="0" distL="0" distR="0" wp14:anchorId="53A17AD9" wp14:editId="5CF1AD73">
            <wp:extent cx="4294111" cy="3408680"/>
            <wp:effectExtent l="0" t="0" r="0" b="0"/>
            <wp:docPr id="11" name="Picture 11" descr="../Documents/!!!Study/!!!COLLEGE/2017%20Fall/M%20358K/finalProject/Soft_lot%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tudy/!!!COLLEGE/2017%20Fall/M%20358K/finalProject/Soft_lot%20vs%20pric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3159" cy="3415862"/>
                    </a:xfrm>
                    <a:prstGeom prst="rect">
                      <a:avLst/>
                    </a:prstGeom>
                    <a:noFill/>
                    <a:ln>
                      <a:noFill/>
                    </a:ln>
                  </pic:spPr>
                </pic:pic>
              </a:graphicData>
            </a:graphic>
          </wp:inline>
        </w:drawing>
      </w:r>
    </w:p>
    <w:p w14:paraId="47CD7D02" w14:textId="53C4BD4F" w:rsidR="00510793" w:rsidRDefault="00533226" w:rsidP="00400888">
      <w:pPr>
        <w:pStyle w:val="ListParagraph"/>
        <w:rPr>
          <w:rFonts w:hint="eastAsia"/>
          <w:lang w:eastAsia="zh-CN"/>
        </w:rPr>
      </w:pPr>
      <w:r>
        <w:rPr>
          <w:rFonts w:hint="eastAsia"/>
          <w:lang w:eastAsia="zh-CN"/>
        </w:rPr>
        <w:t xml:space="preserve">Although the graphs </w:t>
      </w:r>
      <w:proofErr w:type="gramStart"/>
      <w:r>
        <w:rPr>
          <w:rFonts w:hint="eastAsia"/>
          <w:lang w:eastAsia="zh-CN"/>
        </w:rPr>
        <w:t>seems</w:t>
      </w:r>
      <w:proofErr w:type="gramEnd"/>
      <w:r>
        <w:rPr>
          <w:rFonts w:hint="eastAsia"/>
          <w:lang w:eastAsia="zh-CN"/>
        </w:rPr>
        <w:t xml:space="preserve"> to tell us that the </w:t>
      </w:r>
      <w:proofErr w:type="spellStart"/>
      <w:r>
        <w:rPr>
          <w:rFonts w:hint="eastAsia"/>
          <w:lang w:eastAsia="zh-CN"/>
        </w:rPr>
        <w:t>sqft_lot</w:t>
      </w:r>
      <w:proofErr w:type="spellEnd"/>
      <w:r>
        <w:rPr>
          <w:rFonts w:hint="eastAsia"/>
          <w:lang w:eastAsia="zh-CN"/>
        </w:rPr>
        <w:t xml:space="preserve"> variable has an inverse relationship with price, the price seems to be </w:t>
      </w:r>
      <w:r w:rsidR="00AF0274">
        <w:rPr>
          <w:rFonts w:hint="eastAsia"/>
          <w:lang w:eastAsia="zh-CN"/>
        </w:rPr>
        <w:t xml:space="preserve">distributed randomly </w:t>
      </w:r>
      <w:r w:rsidR="00353C7D">
        <w:rPr>
          <w:rFonts w:hint="eastAsia"/>
          <w:lang w:eastAsia="zh-CN"/>
        </w:rPr>
        <w:t>within the range of 2,000,000 dollars after the area of lot getting bigger than</w:t>
      </w:r>
      <w:r w:rsidR="00AF0274">
        <w:rPr>
          <w:rFonts w:hint="eastAsia"/>
          <w:lang w:eastAsia="zh-CN"/>
        </w:rPr>
        <w:t xml:space="preserve"> 100,000sqft and. And for houses with lot less than 100,000sqft, the price spread out in a larger range. This distribution also </w:t>
      </w:r>
      <w:proofErr w:type="gramStart"/>
      <w:r w:rsidR="00AF0274">
        <w:rPr>
          <w:rFonts w:hint="eastAsia"/>
          <w:lang w:eastAsia="zh-CN"/>
        </w:rPr>
        <w:t>are</w:t>
      </w:r>
      <w:proofErr w:type="gramEnd"/>
      <w:r w:rsidR="00AF0274">
        <w:rPr>
          <w:rFonts w:hint="eastAsia"/>
          <w:lang w:eastAsia="zh-CN"/>
        </w:rPr>
        <w:t xml:space="preserve"> not helpful for predicting the price. We could give it a try when producing the regression model, but this is a variable that could be eliminated since other variables probably have a stronger influence on the final price.</w:t>
      </w:r>
    </w:p>
    <w:p w14:paraId="2D7213EA" w14:textId="77777777" w:rsidR="00A076F4" w:rsidRDefault="00A076F4" w:rsidP="00400888">
      <w:pPr>
        <w:pStyle w:val="ListParagraph"/>
        <w:rPr>
          <w:lang w:eastAsia="zh-CN"/>
        </w:rPr>
      </w:pPr>
    </w:p>
    <w:p w14:paraId="32A87567" w14:textId="0D1F38F7" w:rsidR="00E029D7" w:rsidRDefault="00E7495F" w:rsidP="00DE742D">
      <w:pPr>
        <w:pStyle w:val="ListParagraph"/>
        <w:rPr>
          <w:rFonts w:hint="eastAsia"/>
          <w:lang w:eastAsia="zh-CN"/>
        </w:rPr>
      </w:pPr>
      <w:r>
        <w:rPr>
          <w:lang w:eastAsia="zh-CN"/>
        </w:rPr>
        <w:t>FLOORS</w:t>
      </w:r>
      <w:r w:rsidR="00DE742D">
        <w:rPr>
          <w:rFonts w:hint="eastAsia"/>
          <w:lang w:eastAsia="zh-CN"/>
        </w:rPr>
        <w:tab/>
      </w:r>
      <w:r w:rsidR="00DE742D">
        <w:rPr>
          <w:rFonts w:hint="eastAsia"/>
          <w:lang w:eastAsia="zh-CN"/>
        </w:rPr>
        <w:tab/>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Floors vs Price</w:t>
      </w:r>
    </w:p>
    <w:p w14:paraId="4172326C" w14:textId="4A1F6D14" w:rsidR="00E7495F" w:rsidRDefault="00E029D7" w:rsidP="00DE742D">
      <w:pPr>
        <w:pStyle w:val="ListParagraph"/>
        <w:jc w:val="center"/>
        <w:rPr>
          <w:rFonts w:hint="eastAsia"/>
          <w:lang w:eastAsia="zh-CN"/>
        </w:rPr>
      </w:pPr>
      <w:r>
        <w:rPr>
          <w:noProof/>
          <w:lang w:eastAsia="zh-CN"/>
        </w:rPr>
        <w:drawing>
          <wp:inline distT="0" distB="0" distL="0" distR="0" wp14:anchorId="61308A97" wp14:editId="01973E48">
            <wp:extent cx="4051935" cy="2948475"/>
            <wp:effectExtent l="0" t="0" r="12065" b="0"/>
            <wp:docPr id="15" name="Picture 15" descr="../Documents/!!!Study/!!!COLLEGE/2017%20Fall/M%20358K/finalProject/Floors%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tudy/!!!COLLEGE/2017%20Fall/M%20358K/finalProject/Floors%20vs%20Pric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8036" cy="2952914"/>
                    </a:xfrm>
                    <a:prstGeom prst="rect">
                      <a:avLst/>
                    </a:prstGeom>
                    <a:noFill/>
                    <a:ln>
                      <a:noFill/>
                    </a:ln>
                  </pic:spPr>
                </pic:pic>
              </a:graphicData>
            </a:graphic>
          </wp:inline>
        </w:drawing>
      </w:r>
    </w:p>
    <w:p w14:paraId="4A600BCB" w14:textId="247CE803" w:rsidR="00C446A6" w:rsidRDefault="00C446A6" w:rsidP="00400888">
      <w:pPr>
        <w:pStyle w:val="ListParagraph"/>
        <w:rPr>
          <w:rFonts w:hint="eastAsia"/>
          <w:lang w:eastAsia="zh-CN"/>
        </w:rPr>
      </w:pPr>
      <w:r>
        <w:rPr>
          <w:rFonts w:hint="eastAsia"/>
          <w:lang w:eastAsia="zh-CN"/>
        </w:rPr>
        <w:t xml:space="preserve">The relationship between floors and price are not </w:t>
      </w:r>
      <w:r>
        <w:rPr>
          <w:lang w:eastAsia="zh-CN"/>
        </w:rPr>
        <w:t>obvious</w:t>
      </w:r>
      <w:r>
        <w:rPr>
          <w:rFonts w:hint="eastAsia"/>
          <w:lang w:eastAsia="zh-CN"/>
        </w:rPr>
        <w:t>. We can see the average price for 2.5 floor is the highest and lowest for 1 floor. T</w:t>
      </w:r>
      <w:r>
        <w:rPr>
          <w:lang w:eastAsia="zh-CN"/>
        </w:rPr>
        <w:t>h</w:t>
      </w:r>
      <w:r>
        <w:rPr>
          <w:rFonts w:hint="eastAsia"/>
          <w:lang w:eastAsia="zh-CN"/>
        </w:rPr>
        <w:t>e mean price for each category increase from 1 to 2.5 but decrease as floor number gets higher than 2.5. The range of the price is also v</w:t>
      </w:r>
      <w:r w:rsidR="00063C30">
        <w:rPr>
          <w:rFonts w:hint="eastAsia"/>
          <w:lang w:eastAsia="zh-CN"/>
        </w:rPr>
        <w:t>ery large. Due to the</w:t>
      </w:r>
      <w:r>
        <w:rPr>
          <w:rFonts w:hint="eastAsia"/>
          <w:lang w:eastAsia="zh-CN"/>
        </w:rPr>
        <w:t xml:space="preserve"> large </w:t>
      </w:r>
      <w:r>
        <w:rPr>
          <w:lang w:eastAsia="zh-CN"/>
        </w:rPr>
        <w:t>oscillation</w:t>
      </w:r>
      <w:r>
        <w:rPr>
          <w:rFonts w:hint="eastAsia"/>
          <w:lang w:eastAsia="zh-CN"/>
        </w:rPr>
        <w:t xml:space="preserve"> of price for different floors, </w:t>
      </w:r>
      <w:r w:rsidR="00063C30">
        <w:rPr>
          <w:rFonts w:hint="eastAsia"/>
          <w:lang w:eastAsia="zh-CN"/>
        </w:rPr>
        <w:t>number of floors is not useful</w:t>
      </w:r>
      <w:r>
        <w:rPr>
          <w:rFonts w:hint="eastAsia"/>
          <w:lang w:eastAsia="zh-CN"/>
        </w:rPr>
        <w:t xml:space="preserve"> to predict</w:t>
      </w:r>
      <w:r w:rsidR="00063C30">
        <w:rPr>
          <w:rFonts w:hint="eastAsia"/>
          <w:lang w:eastAsia="zh-CN"/>
        </w:rPr>
        <w:t xml:space="preserve"> price of the house.</w:t>
      </w:r>
      <w:r>
        <w:rPr>
          <w:rFonts w:hint="eastAsia"/>
          <w:lang w:eastAsia="zh-CN"/>
        </w:rPr>
        <w:t xml:space="preserve"> </w:t>
      </w:r>
    </w:p>
    <w:p w14:paraId="6B2AA2EF" w14:textId="77777777" w:rsidR="00C446A6" w:rsidRDefault="00C446A6" w:rsidP="00DE742D">
      <w:pPr>
        <w:rPr>
          <w:rFonts w:hint="eastAsia"/>
          <w:lang w:eastAsia="zh-CN"/>
        </w:rPr>
      </w:pPr>
    </w:p>
    <w:p w14:paraId="430223C6" w14:textId="0E36CA13" w:rsidR="00E029D7" w:rsidRDefault="00E7495F" w:rsidP="00DE742D">
      <w:pPr>
        <w:pStyle w:val="ListParagraph"/>
        <w:rPr>
          <w:rFonts w:hint="eastAsia"/>
          <w:lang w:eastAsia="zh-CN"/>
        </w:rPr>
      </w:pPr>
      <w:r>
        <w:rPr>
          <w:lang w:eastAsia="zh-CN"/>
        </w:rPr>
        <w:t>CONDITION</w:t>
      </w:r>
      <w:r w:rsidR="00DE742D">
        <w:rPr>
          <w:rFonts w:hint="eastAsia"/>
          <w:lang w:eastAsia="zh-CN"/>
        </w:rPr>
        <w:tab/>
      </w:r>
      <w:r w:rsidR="00DE742D">
        <w:rPr>
          <w:rFonts w:hint="eastAsia"/>
          <w:lang w:eastAsia="zh-CN"/>
        </w:rPr>
        <w:tab/>
      </w:r>
      <w:r w:rsidR="00DE742D">
        <w:rPr>
          <w:rFonts w:hint="eastAsia"/>
          <w:lang w:eastAsia="zh-CN"/>
        </w:rPr>
        <w:tab/>
        <w:t xml:space="preserve">       </w:t>
      </w:r>
      <w:r w:rsidR="00E029D7">
        <w:rPr>
          <w:rFonts w:hint="eastAsia"/>
          <w:lang w:eastAsia="zh-CN"/>
        </w:rPr>
        <w:t xml:space="preserve">Plot </w:t>
      </w:r>
      <w:r w:rsidR="00E029D7">
        <w:rPr>
          <w:lang w:eastAsia="zh-CN"/>
        </w:rPr>
        <w:t>–</w:t>
      </w:r>
      <w:r w:rsidR="00E029D7">
        <w:rPr>
          <w:rFonts w:hint="eastAsia"/>
          <w:lang w:eastAsia="zh-CN"/>
        </w:rPr>
        <w:t xml:space="preserve"> Condition vs Price</w:t>
      </w:r>
    </w:p>
    <w:p w14:paraId="33CC58AA" w14:textId="0913431B" w:rsidR="00E7495F" w:rsidRDefault="00E029D7" w:rsidP="00DE742D">
      <w:pPr>
        <w:pStyle w:val="ListParagraph"/>
        <w:jc w:val="center"/>
        <w:rPr>
          <w:rFonts w:hint="eastAsia"/>
          <w:lang w:eastAsia="zh-CN"/>
        </w:rPr>
      </w:pPr>
      <w:r>
        <w:rPr>
          <w:noProof/>
          <w:lang w:eastAsia="zh-CN"/>
        </w:rPr>
        <w:drawing>
          <wp:inline distT="0" distB="0" distL="0" distR="0" wp14:anchorId="6E9423AD" wp14:editId="1F9E1146">
            <wp:extent cx="3709035" cy="2944244"/>
            <wp:effectExtent l="0" t="0" r="0" b="2540"/>
            <wp:docPr id="16" name="Picture 16" descr="../Documents/!!!Study/!!!COLLEGE/2017%20Fall/M%20358K/finalProject/Condition%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tudy/!!!COLLEGE/2017%20Fall/M%20358K/finalProject/Condition%20vs%20pric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0272" cy="2961102"/>
                    </a:xfrm>
                    <a:prstGeom prst="rect">
                      <a:avLst/>
                    </a:prstGeom>
                    <a:noFill/>
                    <a:ln>
                      <a:noFill/>
                    </a:ln>
                  </pic:spPr>
                </pic:pic>
              </a:graphicData>
            </a:graphic>
          </wp:inline>
        </w:drawing>
      </w:r>
    </w:p>
    <w:p w14:paraId="629D46F7" w14:textId="4D24AA24" w:rsidR="005B0243" w:rsidRDefault="00C72249" w:rsidP="00DE742D">
      <w:pPr>
        <w:pStyle w:val="ListParagraph"/>
        <w:rPr>
          <w:rFonts w:hint="eastAsia"/>
          <w:lang w:eastAsia="zh-CN"/>
        </w:rPr>
      </w:pPr>
      <w:r>
        <w:rPr>
          <w:rFonts w:hint="eastAsia"/>
          <w:lang w:eastAsia="zh-CN"/>
        </w:rPr>
        <w:t>T</w:t>
      </w:r>
      <w:r w:rsidR="005A1986">
        <w:rPr>
          <w:rFonts w:hint="eastAsia"/>
          <w:lang w:eastAsia="zh-CN"/>
        </w:rPr>
        <w:t>he relationship between condition and price</w:t>
      </w:r>
      <w:r w:rsidR="007249C1">
        <w:rPr>
          <w:rFonts w:hint="eastAsia"/>
          <w:lang w:eastAsia="zh-CN"/>
        </w:rPr>
        <w:t xml:space="preserve"> is not obvious, and the correlation value is also close to zero (</w:t>
      </w:r>
      <w:r w:rsidR="007249C1" w:rsidRPr="007249C1">
        <w:rPr>
          <w:lang w:eastAsia="zh-CN"/>
        </w:rPr>
        <w:t>0.03636179</w:t>
      </w:r>
      <w:r w:rsidR="007249C1">
        <w:rPr>
          <w:rFonts w:hint="eastAsia"/>
          <w:lang w:eastAsia="zh-CN"/>
        </w:rPr>
        <w:t>) which means the price is pretty random by condition. T</w:t>
      </w:r>
      <w:r w:rsidR="007249C1">
        <w:rPr>
          <w:lang w:eastAsia="zh-CN"/>
        </w:rPr>
        <w:t>h</w:t>
      </w:r>
      <w:r w:rsidR="007249C1">
        <w:rPr>
          <w:rFonts w:hint="eastAsia"/>
          <w:lang w:eastAsia="zh-CN"/>
        </w:rPr>
        <w:t>us, this is not an interesting value for predicting house price.</w:t>
      </w:r>
    </w:p>
    <w:p w14:paraId="46B85649" w14:textId="77777777" w:rsidR="005B0243" w:rsidRDefault="005B0243" w:rsidP="00400888">
      <w:pPr>
        <w:pStyle w:val="ListParagraph"/>
        <w:rPr>
          <w:rFonts w:hint="eastAsia"/>
          <w:lang w:eastAsia="zh-CN"/>
        </w:rPr>
      </w:pPr>
    </w:p>
    <w:p w14:paraId="19CD29BC" w14:textId="416B5713" w:rsidR="00E029D7" w:rsidRDefault="00E7495F" w:rsidP="00DE742D">
      <w:pPr>
        <w:pStyle w:val="ListParagraph"/>
        <w:rPr>
          <w:rFonts w:hint="eastAsia"/>
          <w:lang w:eastAsia="zh-CN"/>
        </w:rPr>
      </w:pPr>
      <w:r>
        <w:rPr>
          <w:lang w:eastAsia="zh-CN"/>
        </w:rPr>
        <w:t>WATERFRONT</w:t>
      </w:r>
      <w:r w:rsidR="00DE742D">
        <w:rPr>
          <w:rFonts w:hint="eastAsia"/>
          <w:lang w:eastAsia="zh-CN"/>
        </w:rPr>
        <w:tab/>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Waterfront vs Price</w:t>
      </w:r>
    </w:p>
    <w:p w14:paraId="3202E307" w14:textId="4ECFED3D" w:rsidR="00E7495F" w:rsidRDefault="00E029D7" w:rsidP="00DE742D">
      <w:pPr>
        <w:pStyle w:val="ListParagraph"/>
        <w:jc w:val="center"/>
        <w:rPr>
          <w:rFonts w:hint="eastAsia"/>
          <w:lang w:eastAsia="zh-CN"/>
        </w:rPr>
      </w:pPr>
      <w:r>
        <w:rPr>
          <w:noProof/>
          <w:lang w:eastAsia="zh-CN"/>
        </w:rPr>
        <w:drawing>
          <wp:inline distT="0" distB="0" distL="0" distR="0" wp14:anchorId="33A6A12E" wp14:editId="65D9EBB6">
            <wp:extent cx="3366135" cy="2672049"/>
            <wp:effectExtent l="0" t="0" r="0" b="0"/>
            <wp:docPr id="17" name="Picture 17" descr="../Documents/!!!Study/!!!COLLEGE/2017%20Fall/M%20358K/finalProject/waterfront%20vs%20price%20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tudy/!!!COLLEGE/2017%20Fall/M%20358K/finalProject/waterfront%20vs%20price%20boxplo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207" cy="2682425"/>
                    </a:xfrm>
                    <a:prstGeom prst="rect">
                      <a:avLst/>
                    </a:prstGeom>
                    <a:noFill/>
                    <a:ln>
                      <a:noFill/>
                    </a:ln>
                  </pic:spPr>
                </pic:pic>
              </a:graphicData>
            </a:graphic>
          </wp:inline>
        </w:drawing>
      </w:r>
    </w:p>
    <w:p w14:paraId="52EE0E2D" w14:textId="304CD97C" w:rsidR="007249C1" w:rsidRDefault="007249C1" w:rsidP="00400888">
      <w:pPr>
        <w:pStyle w:val="ListParagraph"/>
        <w:rPr>
          <w:rFonts w:hint="eastAsia"/>
          <w:lang w:eastAsia="zh-CN"/>
        </w:rPr>
      </w:pPr>
      <w:r>
        <w:rPr>
          <w:rFonts w:hint="eastAsia"/>
          <w:lang w:eastAsia="zh-CN"/>
        </w:rPr>
        <w:t>Since the waterfront only have two categories, the correlation seems to be high by number (</w:t>
      </w:r>
      <w:r w:rsidRPr="007249C1">
        <w:rPr>
          <w:lang w:eastAsia="zh-CN"/>
        </w:rPr>
        <w:t>0.2663694</w:t>
      </w:r>
      <w:r>
        <w:rPr>
          <w:rFonts w:hint="eastAsia"/>
          <w:lang w:eastAsia="zh-CN"/>
        </w:rPr>
        <w:t>), but the price range for house with no waterfront is very large that almost also cover the price range for house with one waterfront. Hence, even though most houses with no waterfront would averagely have lower price, but it doesn</w:t>
      </w:r>
      <w:r>
        <w:rPr>
          <w:lang w:eastAsia="zh-CN"/>
        </w:rPr>
        <w:t>’</w:t>
      </w:r>
      <w:r>
        <w:rPr>
          <w:rFonts w:hint="eastAsia"/>
          <w:lang w:eastAsia="zh-CN"/>
        </w:rPr>
        <w:t>t mean that the price is lower for sure. Thus, to make the model simple, we would not consider this variable as an interesting one.</w:t>
      </w:r>
    </w:p>
    <w:p w14:paraId="11A2B250" w14:textId="77777777" w:rsidR="007249C1" w:rsidRDefault="007249C1" w:rsidP="00400888">
      <w:pPr>
        <w:pStyle w:val="ListParagraph"/>
        <w:rPr>
          <w:rFonts w:hint="eastAsia"/>
          <w:lang w:eastAsia="zh-CN"/>
        </w:rPr>
      </w:pPr>
    </w:p>
    <w:p w14:paraId="17F9A836" w14:textId="6B4B345E" w:rsidR="00E029D7" w:rsidRDefault="00E7495F" w:rsidP="00DE742D">
      <w:pPr>
        <w:pStyle w:val="ListParagraph"/>
        <w:rPr>
          <w:rFonts w:hint="eastAsia"/>
          <w:lang w:eastAsia="zh-CN"/>
        </w:rPr>
      </w:pPr>
      <w:r>
        <w:rPr>
          <w:lang w:eastAsia="zh-CN"/>
        </w:rPr>
        <w:t>YR_BUILT</w:t>
      </w:r>
      <w:r w:rsidR="00DE742D">
        <w:rPr>
          <w:rFonts w:hint="eastAsia"/>
          <w:lang w:eastAsia="zh-CN"/>
        </w:rPr>
        <w:tab/>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Year Built vs Price</w:t>
      </w:r>
    </w:p>
    <w:p w14:paraId="541E85E1" w14:textId="2E734A64" w:rsidR="00E7495F" w:rsidRDefault="00E029D7" w:rsidP="00DE742D">
      <w:pPr>
        <w:pStyle w:val="ListParagraph"/>
        <w:jc w:val="center"/>
        <w:rPr>
          <w:rFonts w:hint="eastAsia"/>
          <w:lang w:eastAsia="zh-CN"/>
        </w:rPr>
      </w:pPr>
      <w:r>
        <w:rPr>
          <w:noProof/>
          <w:lang w:eastAsia="zh-CN"/>
        </w:rPr>
        <w:drawing>
          <wp:inline distT="0" distB="0" distL="0" distR="0" wp14:anchorId="7C1A3E0F" wp14:editId="599DF166">
            <wp:extent cx="3823335" cy="3034976"/>
            <wp:effectExtent l="0" t="0" r="12065" b="0"/>
            <wp:docPr id="18" name="Picture 18" descr="../Documents/!!!Study/!!!COLLEGE/2017%20Fall/M%20358K/finalProject/Yr%20built%20%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tudy/!!!COLLEGE/2017%20Fall/M%20358K/finalProject/Yr%20built%20%20vs%20pric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587" cy="3048670"/>
                    </a:xfrm>
                    <a:prstGeom prst="rect">
                      <a:avLst/>
                    </a:prstGeom>
                    <a:noFill/>
                    <a:ln>
                      <a:noFill/>
                    </a:ln>
                  </pic:spPr>
                </pic:pic>
              </a:graphicData>
            </a:graphic>
          </wp:inline>
        </w:drawing>
      </w:r>
    </w:p>
    <w:p w14:paraId="432EAA13" w14:textId="6B8F36B3" w:rsidR="00764023" w:rsidRDefault="00764023" w:rsidP="00E7495F">
      <w:pPr>
        <w:pStyle w:val="ListParagraph"/>
        <w:rPr>
          <w:rFonts w:hint="eastAsia"/>
          <w:lang w:eastAsia="zh-CN"/>
        </w:rPr>
      </w:pPr>
      <w:r>
        <w:rPr>
          <w:rFonts w:hint="eastAsia"/>
          <w:lang w:eastAsia="zh-CN"/>
        </w:rPr>
        <w:t xml:space="preserve">Almost no </w:t>
      </w:r>
      <w:r>
        <w:rPr>
          <w:lang w:eastAsia="zh-CN"/>
        </w:rPr>
        <w:t>relationship</w:t>
      </w:r>
      <w:r>
        <w:rPr>
          <w:rFonts w:hint="eastAsia"/>
          <w:lang w:eastAsia="zh-CN"/>
        </w:rPr>
        <w:t xml:space="preserve"> exists be</w:t>
      </w:r>
      <w:r w:rsidR="00686ABB">
        <w:rPr>
          <w:rFonts w:hint="eastAsia"/>
          <w:lang w:eastAsia="zh-CN"/>
        </w:rPr>
        <w:t>tween year built and price. Even though high</w:t>
      </w:r>
      <w:r w:rsidR="00AF0274">
        <w:rPr>
          <w:rFonts w:hint="eastAsia"/>
          <w:lang w:eastAsia="zh-CN"/>
        </w:rPr>
        <w:t>er</w:t>
      </w:r>
      <w:r w:rsidR="00686ABB">
        <w:rPr>
          <w:rFonts w:hint="eastAsia"/>
          <w:lang w:eastAsia="zh-CN"/>
        </w:rPr>
        <w:t xml:space="preserve"> price</w:t>
      </w:r>
      <w:r w:rsidR="00AF0274">
        <w:rPr>
          <w:rFonts w:hint="eastAsia"/>
          <w:lang w:eastAsia="zh-CN"/>
        </w:rPr>
        <w:t xml:space="preserve"> houses with price between 4,000,000 and 6,000,000 were</w:t>
      </w:r>
      <w:r w:rsidR="00686ABB">
        <w:rPr>
          <w:rFonts w:hint="eastAsia"/>
          <w:lang w:eastAsia="zh-CN"/>
        </w:rPr>
        <w:t xml:space="preserve"> built around </w:t>
      </w:r>
      <w:r w:rsidR="00AF0274">
        <w:rPr>
          <w:lang w:eastAsia="zh-CN"/>
        </w:rPr>
        <w:t xml:space="preserve">year </w:t>
      </w:r>
      <w:r w:rsidR="00686ABB">
        <w:rPr>
          <w:rFonts w:hint="eastAsia"/>
          <w:lang w:eastAsia="zh-CN"/>
        </w:rPr>
        <w:t>2000, there are still high prices exist for 1910 and 1940. Hence this is not a variable that could help us predict house price.</w:t>
      </w:r>
    </w:p>
    <w:p w14:paraId="2C5EC77B" w14:textId="77777777" w:rsidR="00686ABB" w:rsidRDefault="00686ABB" w:rsidP="00DE742D">
      <w:pPr>
        <w:rPr>
          <w:rFonts w:hint="eastAsia"/>
          <w:lang w:eastAsia="zh-CN"/>
        </w:rPr>
      </w:pPr>
    </w:p>
    <w:p w14:paraId="5CFBB51E" w14:textId="17C4ADE3" w:rsidR="00E029D7" w:rsidRDefault="00E7495F" w:rsidP="00DE742D">
      <w:pPr>
        <w:pStyle w:val="ListParagraph"/>
        <w:rPr>
          <w:rFonts w:hint="eastAsia"/>
          <w:lang w:eastAsia="zh-CN"/>
        </w:rPr>
      </w:pPr>
      <w:r>
        <w:rPr>
          <w:lang w:eastAsia="zh-CN"/>
        </w:rPr>
        <w:t>YR_RENOVATED</w:t>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Year Renovated vs Price</w:t>
      </w:r>
    </w:p>
    <w:p w14:paraId="1EBA7E77" w14:textId="14B0C82A" w:rsidR="00E7495F" w:rsidRDefault="00E029D7" w:rsidP="00DE742D">
      <w:pPr>
        <w:pStyle w:val="ListParagraph"/>
        <w:jc w:val="center"/>
        <w:rPr>
          <w:rFonts w:hint="eastAsia"/>
          <w:lang w:eastAsia="zh-CN"/>
        </w:rPr>
      </w:pPr>
      <w:r>
        <w:rPr>
          <w:noProof/>
          <w:lang w:eastAsia="zh-CN"/>
        </w:rPr>
        <w:drawing>
          <wp:inline distT="0" distB="0" distL="0" distR="0" wp14:anchorId="42438118" wp14:editId="5AEFB47B">
            <wp:extent cx="3709035" cy="2944245"/>
            <wp:effectExtent l="0" t="0" r="0" b="2540"/>
            <wp:docPr id="19" name="Picture 19" descr="../Documents/!!!Study/!!!COLLEGE/2017%20Fall/M%20358K/finalProject/Yr_renovated%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tudy/!!!COLLEGE/2017%20Fall/M%20358K/finalProject/Yr_renovated%20vs%20pric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0525" cy="2953366"/>
                    </a:xfrm>
                    <a:prstGeom prst="rect">
                      <a:avLst/>
                    </a:prstGeom>
                    <a:noFill/>
                    <a:ln>
                      <a:noFill/>
                    </a:ln>
                  </pic:spPr>
                </pic:pic>
              </a:graphicData>
            </a:graphic>
          </wp:inline>
        </w:drawing>
      </w:r>
    </w:p>
    <w:p w14:paraId="1AA0C0EC" w14:textId="215F5453" w:rsidR="00C64235" w:rsidRDefault="007802F8" w:rsidP="00400888">
      <w:pPr>
        <w:pStyle w:val="ListParagraph"/>
        <w:rPr>
          <w:rFonts w:hint="eastAsia"/>
          <w:lang w:eastAsia="zh-CN"/>
        </w:rPr>
      </w:pPr>
      <w:r>
        <w:rPr>
          <w:rFonts w:hint="eastAsia"/>
          <w:lang w:eastAsia="zh-CN"/>
        </w:rPr>
        <w:t xml:space="preserve">We can observe that before 2010, the more recently the house is </w:t>
      </w:r>
      <w:r w:rsidR="00885C90">
        <w:rPr>
          <w:rFonts w:hint="eastAsia"/>
          <w:lang w:eastAsia="zh-CN"/>
        </w:rPr>
        <w:t>renovated</w:t>
      </w:r>
      <w:r>
        <w:rPr>
          <w:rFonts w:hint="eastAsia"/>
          <w:lang w:eastAsia="zh-CN"/>
        </w:rPr>
        <w:t xml:space="preserve">, the larger range of the price is. </w:t>
      </w:r>
      <w:r w:rsidR="00885C90">
        <w:rPr>
          <w:rFonts w:hint="eastAsia"/>
          <w:lang w:eastAsia="zh-CN"/>
        </w:rPr>
        <w:t xml:space="preserve"> </w:t>
      </w:r>
      <w:r>
        <w:rPr>
          <w:rFonts w:hint="eastAsia"/>
          <w:lang w:eastAsia="zh-CN"/>
        </w:rPr>
        <w:t xml:space="preserve">Even though the </w:t>
      </w:r>
      <w:r w:rsidR="00885C90">
        <w:rPr>
          <w:rFonts w:hint="eastAsia"/>
          <w:lang w:eastAsia="zh-CN"/>
        </w:rPr>
        <w:t xml:space="preserve">variable </w:t>
      </w:r>
      <w:r>
        <w:rPr>
          <w:rFonts w:hint="eastAsia"/>
          <w:lang w:eastAsia="zh-CN"/>
        </w:rPr>
        <w:t>gives a trend of the price range, there is low price houses no matter where the house it. T</w:t>
      </w:r>
      <w:r>
        <w:rPr>
          <w:lang w:eastAsia="zh-CN"/>
        </w:rPr>
        <w:t>h</w:t>
      </w:r>
      <w:r>
        <w:rPr>
          <w:rFonts w:hint="eastAsia"/>
          <w:lang w:eastAsia="zh-CN"/>
        </w:rPr>
        <w:t xml:space="preserve">e </w:t>
      </w:r>
      <w:r w:rsidR="00EC6134">
        <w:rPr>
          <w:rFonts w:hint="eastAsia"/>
          <w:lang w:eastAsia="zh-CN"/>
        </w:rPr>
        <w:t>correlation value is also very low (</w:t>
      </w:r>
      <w:r w:rsidR="00EC6134" w:rsidRPr="00EC6134">
        <w:rPr>
          <w:lang w:eastAsia="zh-CN"/>
        </w:rPr>
        <w:t>0.1264338</w:t>
      </w:r>
      <w:r w:rsidR="00EC6134">
        <w:rPr>
          <w:rFonts w:hint="eastAsia"/>
          <w:lang w:eastAsia="zh-CN"/>
        </w:rPr>
        <w:t>), which indicate they are less possibly associated.</w:t>
      </w:r>
    </w:p>
    <w:p w14:paraId="4B1789EE" w14:textId="77777777" w:rsidR="00686ABB" w:rsidRDefault="00686ABB" w:rsidP="00686ABB">
      <w:pPr>
        <w:rPr>
          <w:rFonts w:hint="eastAsia"/>
          <w:lang w:eastAsia="zh-CN"/>
        </w:rPr>
      </w:pPr>
    </w:p>
    <w:p w14:paraId="7A1BB164" w14:textId="3451A096" w:rsidR="00E029D7" w:rsidRDefault="00E7495F" w:rsidP="00DE742D">
      <w:pPr>
        <w:pStyle w:val="ListParagraph"/>
        <w:rPr>
          <w:rFonts w:hint="eastAsia"/>
          <w:lang w:eastAsia="zh-CN"/>
        </w:rPr>
      </w:pPr>
      <w:r>
        <w:rPr>
          <w:lang w:eastAsia="zh-CN"/>
        </w:rPr>
        <w:t>ZIPCODE</w:t>
      </w:r>
      <w:r w:rsidR="00DE742D">
        <w:rPr>
          <w:rFonts w:hint="eastAsia"/>
          <w:lang w:eastAsia="zh-CN"/>
        </w:rPr>
        <w:tab/>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w:t>
      </w:r>
      <w:proofErr w:type="spellStart"/>
      <w:r w:rsidR="00E029D7">
        <w:rPr>
          <w:rFonts w:hint="eastAsia"/>
          <w:lang w:eastAsia="zh-CN"/>
        </w:rPr>
        <w:t>Zipcode</w:t>
      </w:r>
      <w:proofErr w:type="spellEnd"/>
      <w:r w:rsidR="00E029D7">
        <w:rPr>
          <w:rFonts w:hint="eastAsia"/>
          <w:lang w:eastAsia="zh-CN"/>
        </w:rPr>
        <w:t xml:space="preserve"> vs Price</w:t>
      </w:r>
    </w:p>
    <w:p w14:paraId="7F4E3F16" w14:textId="1D86AF2C" w:rsidR="00EF6989" w:rsidRDefault="003374DD" w:rsidP="00DE742D">
      <w:pPr>
        <w:pStyle w:val="ListParagraph"/>
        <w:jc w:val="center"/>
        <w:rPr>
          <w:rFonts w:hint="eastAsia"/>
          <w:lang w:eastAsia="zh-CN"/>
        </w:rPr>
      </w:pPr>
      <w:r>
        <w:rPr>
          <w:noProof/>
          <w:lang w:eastAsia="zh-CN"/>
        </w:rPr>
        <w:drawing>
          <wp:inline distT="0" distB="0" distL="0" distR="0" wp14:anchorId="52FAE08F" wp14:editId="655E01CF">
            <wp:extent cx="3366135" cy="2672049"/>
            <wp:effectExtent l="0" t="0" r="0" b="0"/>
            <wp:docPr id="20" name="Picture 20" descr="../Documents/!!!Study/!!!COLLEGE/2017%20Fall/M%20358K/finalProject/zipcode%20%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tudy/!!!COLLEGE/2017%20Fall/M%20358K/finalProject/zipcode%20%20vs%20price.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3424" cy="2677835"/>
                    </a:xfrm>
                    <a:prstGeom prst="rect">
                      <a:avLst/>
                    </a:prstGeom>
                    <a:noFill/>
                    <a:ln>
                      <a:noFill/>
                    </a:ln>
                  </pic:spPr>
                </pic:pic>
              </a:graphicData>
            </a:graphic>
          </wp:inline>
        </w:drawing>
      </w:r>
    </w:p>
    <w:p w14:paraId="6132B3EA" w14:textId="7EF31E02" w:rsidR="00EC6134" w:rsidRDefault="00EC6134" w:rsidP="00400888">
      <w:pPr>
        <w:pStyle w:val="ListParagraph"/>
        <w:rPr>
          <w:rFonts w:hint="eastAsia"/>
          <w:lang w:eastAsia="zh-CN"/>
        </w:rPr>
      </w:pPr>
      <w:r>
        <w:rPr>
          <w:rFonts w:hint="eastAsia"/>
          <w:lang w:eastAsia="zh-CN"/>
        </w:rPr>
        <w:t xml:space="preserve">A general plot shows two variables are not very related. To view if there are some houses in certain </w:t>
      </w:r>
      <w:proofErr w:type="spellStart"/>
      <w:r>
        <w:rPr>
          <w:rFonts w:hint="eastAsia"/>
          <w:lang w:eastAsia="zh-CN"/>
        </w:rPr>
        <w:t>zipcode</w:t>
      </w:r>
      <w:proofErr w:type="spellEnd"/>
      <w:r>
        <w:rPr>
          <w:rFonts w:hint="eastAsia"/>
          <w:lang w:eastAsia="zh-CN"/>
        </w:rPr>
        <w:t xml:space="preserve">, </w:t>
      </w:r>
      <w:r w:rsidR="00F6008B">
        <w:rPr>
          <w:rFonts w:hint="eastAsia"/>
          <w:lang w:eastAsia="zh-CN"/>
        </w:rPr>
        <w:t>I generate a boxplot in below.</w:t>
      </w:r>
    </w:p>
    <w:p w14:paraId="4FD32FA2" w14:textId="5CD3DD30" w:rsidR="00F6008B" w:rsidRDefault="00F6008B" w:rsidP="00400888">
      <w:pPr>
        <w:pStyle w:val="ListParagraph"/>
        <w:rPr>
          <w:rFonts w:hint="eastAsia"/>
          <w:lang w:eastAsia="zh-CN"/>
        </w:rPr>
      </w:pPr>
      <w:r>
        <w:rPr>
          <w:rFonts w:hint="eastAsia"/>
          <w:lang w:eastAsia="zh-CN"/>
        </w:rPr>
        <w:t xml:space="preserve">Plot </w:t>
      </w:r>
      <w:r>
        <w:rPr>
          <w:lang w:eastAsia="zh-CN"/>
        </w:rPr>
        <w:t>–</w:t>
      </w:r>
      <w:r>
        <w:rPr>
          <w:rFonts w:hint="eastAsia"/>
          <w:lang w:eastAsia="zh-CN"/>
        </w:rPr>
        <w:t xml:space="preserve"> Boxplot of </w:t>
      </w:r>
      <w:proofErr w:type="spellStart"/>
      <w:r>
        <w:rPr>
          <w:rFonts w:hint="eastAsia"/>
          <w:lang w:eastAsia="zh-CN"/>
        </w:rPr>
        <w:t>Zipcode</w:t>
      </w:r>
      <w:proofErr w:type="spellEnd"/>
      <w:r>
        <w:rPr>
          <w:rFonts w:hint="eastAsia"/>
          <w:lang w:eastAsia="zh-CN"/>
        </w:rPr>
        <w:t xml:space="preserve"> vs Price</w:t>
      </w:r>
    </w:p>
    <w:p w14:paraId="7751F896" w14:textId="3114A016" w:rsidR="00E7495F" w:rsidRDefault="004324E8" w:rsidP="00DE742D">
      <w:pPr>
        <w:pStyle w:val="ListParagraph"/>
        <w:jc w:val="center"/>
        <w:rPr>
          <w:rFonts w:hint="eastAsia"/>
          <w:lang w:eastAsia="zh-CN"/>
        </w:rPr>
      </w:pPr>
      <w:r>
        <w:rPr>
          <w:noProof/>
          <w:lang w:eastAsia="zh-CN"/>
        </w:rPr>
        <w:drawing>
          <wp:inline distT="0" distB="0" distL="0" distR="0" wp14:anchorId="16AA5B3E" wp14:editId="31A96ADE">
            <wp:extent cx="4737735" cy="3498635"/>
            <wp:effectExtent l="0" t="0" r="12065" b="6985"/>
            <wp:docPr id="24" name="Picture 24" descr="../Documents/!!!Study/!!!COLLEGE/2017%20Fall/M%20358K/finalProject/Zipcode%20vs%20Price%20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Study/!!!COLLEGE/2017%20Fall/M%20358K/finalProject/Zipcode%20vs%20Price%20boxplo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316" cy="3506449"/>
                    </a:xfrm>
                    <a:prstGeom prst="rect">
                      <a:avLst/>
                    </a:prstGeom>
                    <a:noFill/>
                    <a:ln>
                      <a:noFill/>
                    </a:ln>
                  </pic:spPr>
                </pic:pic>
              </a:graphicData>
            </a:graphic>
          </wp:inline>
        </w:drawing>
      </w:r>
    </w:p>
    <w:p w14:paraId="46D96C41" w14:textId="078124BF" w:rsidR="00F6008B" w:rsidRDefault="00F6008B" w:rsidP="00400888">
      <w:pPr>
        <w:pStyle w:val="ListParagraph"/>
        <w:rPr>
          <w:rFonts w:hint="eastAsia"/>
          <w:lang w:eastAsia="zh-CN"/>
        </w:rPr>
      </w:pPr>
      <w:r>
        <w:rPr>
          <w:rFonts w:hint="eastAsia"/>
          <w:lang w:eastAsia="zh-CN"/>
        </w:rPr>
        <w:t>Generally</w:t>
      </w:r>
      <w:r w:rsidR="00175D88">
        <w:rPr>
          <w:rFonts w:hint="eastAsia"/>
          <w:lang w:eastAsia="zh-CN"/>
        </w:rPr>
        <w:t>,</w:t>
      </w:r>
      <w:r>
        <w:rPr>
          <w:rFonts w:hint="eastAsia"/>
          <w:lang w:eastAsia="zh-CN"/>
        </w:rPr>
        <w:t xml:space="preserve"> the average price in each </w:t>
      </w:r>
      <w:proofErr w:type="spellStart"/>
      <w:r>
        <w:rPr>
          <w:rFonts w:hint="eastAsia"/>
          <w:lang w:eastAsia="zh-CN"/>
        </w:rPr>
        <w:t>zipcode</w:t>
      </w:r>
      <w:proofErr w:type="spellEnd"/>
      <w:r>
        <w:rPr>
          <w:rFonts w:hint="eastAsia"/>
          <w:lang w:eastAsia="zh-CN"/>
        </w:rPr>
        <w:t xml:space="preserve"> is less than 1,000,000 dollars, which </w:t>
      </w:r>
      <w:r w:rsidR="00175D88">
        <w:rPr>
          <w:rFonts w:hint="eastAsia"/>
          <w:lang w:eastAsia="zh-CN"/>
        </w:rPr>
        <w:t xml:space="preserve">vibrates a lot without patterns. Only three </w:t>
      </w:r>
      <w:proofErr w:type="spellStart"/>
      <w:r w:rsidR="00175D88">
        <w:rPr>
          <w:rFonts w:hint="eastAsia"/>
          <w:lang w:eastAsia="zh-CN"/>
        </w:rPr>
        <w:t>zipcode</w:t>
      </w:r>
      <w:proofErr w:type="spellEnd"/>
      <w:r w:rsidR="00175D88">
        <w:rPr>
          <w:rFonts w:hint="eastAsia"/>
          <w:lang w:eastAsia="zh-CN"/>
        </w:rPr>
        <w:t xml:space="preserve"> have </w:t>
      </w:r>
      <w:proofErr w:type="spellStart"/>
      <w:proofErr w:type="gramStart"/>
      <w:r w:rsidR="00175D88">
        <w:rPr>
          <w:rFonts w:hint="eastAsia"/>
          <w:lang w:eastAsia="zh-CN"/>
        </w:rPr>
        <w:t>a</w:t>
      </w:r>
      <w:proofErr w:type="spellEnd"/>
      <w:proofErr w:type="gramEnd"/>
      <w:r w:rsidR="00175D88">
        <w:rPr>
          <w:rFonts w:hint="eastAsia"/>
          <w:lang w:eastAsia="zh-CN"/>
        </w:rPr>
        <w:t xml:space="preserve"> obviously higher average price, but also it has </w:t>
      </w:r>
      <w:proofErr w:type="spellStart"/>
      <w:r w:rsidR="00175D88">
        <w:rPr>
          <w:rFonts w:hint="eastAsia"/>
          <w:lang w:eastAsia="zh-CN"/>
        </w:rPr>
        <w:t>a</w:t>
      </w:r>
      <w:proofErr w:type="spellEnd"/>
      <w:r w:rsidR="00175D88">
        <w:rPr>
          <w:rFonts w:hint="eastAsia"/>
          <w:lang w:eastAsia="zh-CN"/>
        </w:rPr>
        <w:t xml:space="preserve"> extreme large price range that we cannot count on the mean only for the regression model later. Hence, </w:t>
      </w:r>
      <w:proofErr w:type="spellStart"/>
      <w:r w:rsidR="00175D88">
        <w:rPr>
          <w:rFonts w:hint="eastAsia"/>
          <w:lang w:eastAsia="zh-CN"/>
        </w:rPr>
        <w:t>zipcode</w:t>
      </w:r>
      <w:proofErr w:type="spellEnd"/>
      <w:r w:rsidR="00175D88">
        <w:rPr>
          <w:rFonts w:hint="eastAsia"/>
          <w:lang w:eastAsia="zh-CN"/>
        </w:rPr>
        <w:t xml:space="preserve"> is not a good reference for price of the house.</w:t>
      </w:r>
    </w:p>
    <w:p w14:paraId="23881CFA" w14:textId="77777777" w:rsidR="00DE742D" w:rsidRDefault="00DE742D" w:rsidP="00400888">
      <w:pPr>
        <w:pStyle w:val="ListParagraph"/>
        <w:rPr>
          <w:rFonts w:hint="eastAsia"/>
          <w:lang w:eastAsia="zh-CN"/>
        </w:rPr>
      </w:pPr>
    </w:p>
    <w:p w14:paraId="3D6AC68B" w14:textId="4FACC391" w:rsidR="00E7495F" w:rsidRDefault="00E7495F" w:rsidP="00DE742D">
      <w:pPr>
        <w:pStyle w:val="ListParagraph"/>
        <w:rPr>
          <w:lang w:eastAsia="zh-CN"/>
        </w:rPr>
      </w:pPr>
      <w:r>
        <w:rPr>
          <w:lang w:eastAsia="zh-CN"/>
        </w:rPr>
        <w:t>LATITUE</w:t>
      </w:r>
      <w:r w:rsidR="00DE742D">
        <w:rPr>
          <w:rFonts w:hint="eastAsia"/>
          <w:lang w:eastAsia="zh-CN"/>
        </w:rPr>
        <w:tab/>
      </w:r>
      <w:r w:rsidR="00DE742D">
        <w:rPr>
          <w:rFonts w:hint="eastAsia"/>
          <w:lang w:eastAsia="zh-CN"/>
        </w:rPr>
        <w:tab/>
      </w:r>
      <w:r w:rsidR="00DE742D">
        <w:rPr>
          <w:rFonts w:hint="eastAsia"/>
          <w:lang w:eastAsia="zh-CN"/>
        </w:rPr>
        <w:tab/>
      </w:r>
      <w:r>
        <w:rPr>
          <w:rFonts w:hint="eastAsia"/>
          <w:lang w:eastAsia="zh-CN"/>
        </w:rPr>
        <w:t xml:space="preserve">Plot </w:t>
      </w:r>
      <w:r>
        <w:rPr>
          <w:lang w:eastAsia="zh-CN"/>
        </w:rPr>
        <w:t>–</w:t>
      </w:r>
      <w:r>
        <w:rPr>
          <w:rFonts w:hint="eastAsia"/>
          <w:lang w:eastAsia="zh-CN"/>
        </w:rPr>
        <w:t xml:space="preserve"> Latitude vs Price</w:t>
      </w:r>
    </w:p>
    <w:p w14:paraId="444F9BA9" w14:textId="77777777" w:rsidR="00E7495F" w:rsidRDefault="00E7495F" w:rsidP="00DE742D">
      <w:pPr>
        <w:pStyle w:val="ListParagraph"/>
        <w:jc w:val="center"/>
        <w:rPr>
          <w:lang w:eastAsia="zh-CN"/>
        </w:rPr>
      </w:pPr>
      <w:r>
        <w:rPr>
          <w:rFonts w:hint="eastAsia"/>
          <w:noProof/>
          <w:lang w:eastAsia="zh-CN"/>
        </w:rPr>
        <w:drawing>
          <wp:inline distT="0" distB="0" distL="0" distR="0" wp14:anchorId="30721162" wp14:editId="52AE71C4">
            <wp:extent cx="3594735" cy="2849672"/>
            <wp:effectExtent l="0" t="0" r="12065" b="0"/>
            <wp:docPr id="13" name="Picture 13" descr="../Documents/!!!Study/!!!COLLEGE/2017%20Fall/M%20358K/finalProject/plot%20lat%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Study/!!!COLLEGE/2017%20Fall/M%20358K/finalProject/plot%20lat%20vs%20price.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189" cy="2856374"/>
                    </a:xfrm>
                    <a:prstGeom prst="rect">
                      <a:avLst/>
                    </a:prstGeom>
                    <a:noFill/>
                    <a:ln>
                      <a:noFill/>
                    </a:ln>
                  </pic:spPr>
                </pic:pic>
              </a:graphicData>
            </a:graphic>
          </wp:inline>
        </w:drawing>
      </w:r>
    </w:p>
    <w:p w14:paraId="423F93B7" w14:textId="77777777" w:rsidR="00DE742D" w:rsidRDefault="00E7495F" w:rsidP="00DE742D">
      <w:pPr>
        <w:pStyle w:val="ListParagraph"/>
        <w:rPr>
          <w:rFonts w:hint="eastAsia"/>
          <w:lang w:eastAsia="zh-CN"/>
        </w:rPr>
      </w:pPr>
      <w:r>
        <w:rPr>
          <w:rFonts w:hint="eastAsia"/>
          <w:lang w:eastAsia="zh-CN"/>
        </w:rPr>
        <w:t>The relationship between latitude and price is not as obvious and indeed we could only see that many expensive houses located around latitude 47.6.</w:t>
      </w:r>
    </w:p>
    <w:p w14:paraId="3F9E294A" w14:textId="41DC9BD0" w:rsidR="00E029D7" w:rsidRDefault="004222FA" w:rsidP="00DE742D">
      <w:pPr>
        <w:pStyle w:val="ListParagraph"/>
        <w:rPr>
          <w:rFonts w:hint="eastAsia"/>
          <w:lang w:eastAsia="zh-CN"/>
        </w:rPr>
      </w:pPr>
      <w:r>
        <w:rPr>
          <w:lang w:eastAsia="zh-CN"/>
        </w:rPr>
        <w:t>LONGITUDE</w:t>
      </w:r>
      <w:r w:rsidR="00DE742D">
        <w:rPr>
          <w:rFonts w:hint="eastAsia"/>
          <w:lang w:eastAsia="zh-CN"/>
        </w:rPr>
        <w:tab/>
      </w:r>
      <w:r w:rsidR="00DE742D">
        <w:rPr>
          <w:rFonts w:hint="eastAsia"/>
          <w:lang w:eastAsia="zh-CN"/>
        </w:rPr>
        <w:tab/>
      </w:r>
      <w:r w:rsidR="00DE742D">
        <w:rPr>
          <w:rFonts w:hint="eastAsia"/>
          <w:lang w:eastAsia="zh-CN"/>
        </w:rPr>
        <w:tab/>
      </w:r>
      <w:r w:rsidR="00E029D7">
        <w:rPr>
          <w:rFonts w:hint="eastAsia"/>
          <w:lang w:eastAsia="zh-CN"/>
        </w:rPr>
        <w:t xml:space="preserve">Plot </w:t>
      </w:r>
      <w:r w:rsidR="00E029D7">
        <w:rPr>
          <w:lang w:eastAsia="zh-CN"/>
        </w:rPr>
        <w:t>–</w:t>
      </w:r>
      <w:r w:rsidR="00E029D7">
        <w:rPr>
          <w:rFonts w:hint="eastAsia"/>
          <w:lang w:eastAsia="zh-CN"/>
        </w:rPr>
        <w:t xml:space="preserve"> </w:t>
      </w:r>
      <w:proofErr w:type="spellStart"/>
      <w:r w:rsidR="00E029D7">
        <w:rPr>
          <w:rFonts w:hint="eastAsia"/>
          <w:lang w:eastAsia="zh-CN"/>
        </w:rPr>
        <w:t>Longitute</w:t>
      </w:r>
      <w:proofErr w:type="spellEnd"/>
      <w:r w:rsidR="00E029D7">
        <w:rPr>
          <w:rFonts w:hint="eastAsia"/>
          <w:lang w:eastAsia="zh-CN"/>
        </w:rPr>
        <w:t xml:space="preserve"> vs Price</w:t>
      </w:r>
    </w:p>
    <w:p w14:paraId="1B6796B2" w14:textId="3C19AA11" w:rsidR="00400888" w:rsidRDefault="00E029D7" w:rsidP="00DE742D">
      <w:pPr>
        <w:ind w:left="720"/>
        <w:jc w:val="center"/>
        <w:rPr>
          <w:rFonts w:hint="eastAsia"/>
          <w:lang w:eastAsia="zh-CN"/>
        </w:rPr>
      </w:pPr>
      <w:r>
        <w:rPr>
          <w:noProof/>
          <w:lang w:eastAsia="zh-CN"/>
        </w:rPr>
        <w:drawing>
          <wp:inline distT="0" distB="0" distL="0" distR="0" wp14:anchorId="21C436AC" wp14:editId="5BA019CA">
            <wp:extent cx="3709035" cy="2944245"/>
            <wp:effectExtent l="0" t="0" r="0" b="2540"/>
            <wp:docPr id="21" name="Picture 21" descr="../Documents/!!!Study/!!!COLLEGE/2017%20Fall/M%20358K/finalProject/Long%20vs%20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tudy/!!!COLLEGE/2017%20Fall/M%20358K/finalProject/Long%20vs%20price.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581" cy="2950235"/>
                    </a:xfrm>
                    <a:prstGeom prst="rect">
                      <a:avLst/>
                    </a:prstGeom>
                    <a:noFill/>
                    <a:ln>
                      <a:noFill/>
                    </a:ln>
                  </pic:spPr>
                </pic:pic>
              </a:graphicData>
            </a:graphic>
          </wp:inline>
        </w:drawing>
      </w:r>
    </w:p>
    <w:p w14:paraId="52775ACD" w14:textId="77777777" w:rsidR="004222FA" w:rsidRDefault="003A4EA2" w:rsidP="00400888">
      <w:pPr>
        <w:ind w:left="720"/>
        <w:rPr>
          <w:rFonts w:hint="eastAsia"/>
          <w:lang w:eastAsia="zh-CN"/>
        </w:rPr>
      </w:pPr>
      <w:r>
        <w:rPr>
          <w:rFonts w:hint="eastAsia"/>
          <w:lang w:eastAsia="zh-CN"/>
        </w:rPr>
        <w:t xml:space="preserve">We could observe that most houses are located between -122.5 and -121.7 in terms of </w:t>
      </w:r>
      <w:r>
        <w:rPr>
          <w:lang w:eastAsia="zh-CN"/>
        </w:rPr>
        <w:t>longitude</w:t>
      </w:r>
      <w:r>
        <w:rPr>
          <w:rFonts w:hint="eastAsia"/>
          <w:lang w:eastAsia="zh-CN"/>
        </w:rPr>
        <w:t>.</w:t>
      </w:r>
      <w:r w:rsidR="004222FA">
        <w:rPr>
          <w:rFonts w:hint="eastAsia"/>
          <w:lang w:eastAsia="zh-CN"/>
        </w:rPr>
        <w:t xml:space="preserve"> Although from above plot, the house around -122.2 would possibly have a higher price, the boxplot </w:t>
      </w:r>
      <w:proofErr w:type="gramStart"/>
      <w:r w:rsidR="004222FA">
        <w:rPr>
          <w:rFonts w:hint="eastAsia"/>
          <w:lang w:eastAsia="zh-CN"/>
        </w:rPr>
        <w:t>tell</w:t>
      </w:r>
      <w:proofErr w:type="gramEnd"/>
      <w:r w:rsidR="004222FA">
        <w:rPr>
          <w:rFonts w:hint="eastAsia"/>
          <w:lang w:eastAsia="zh-CN"/>
        </w:rPr>
        <w:t xml:space="preserve"> us the average price or even the 3</w:t>
      </w:r>
      <w:r w:rsidR="004222FA" w:rsidRPr="004222FA">
        <w:rPr>
          <w:rFonts w:hint="eastAsia"/>
          <w:vertAlign w:val="superscript"/>
          <w:lang w:eastAsia="zh-CN"/>
        </w:rPr>
        <w:t>rd</w:t>
      </w:r>
      <w:r w:rsidR="004222FA">
        <w:rPr>
          <w:rFonts w:hint="eastAsia"/>
          <w:lang w:eastAsia="zh-CN"/>
        </w:rPr>
        <w:t>-quatile is not much larger than other.</w:t>
      </w:r>
    </w:p>
    <w:p w14:paraId="36C61718" w14:textId="57C823D4" w:rsidR="00DE742D" w:rsidRDefault="00DE742D" w:rsidP="00DE742D">
      <w:pPr>
        <w:ind w:left="720"/>
        <w:jc w:val="center"/>
        <w:rPr>
          <w:rFonts w:hint="eastAsia"/>
          <w:lang w:eastAsia="zh-CN"/>
        </w:rPr>
      </w:pPr>
      <w:r>
        <w:rPr>
          <w:rFonts w:hint="eastAsia"/>
          <w:lang w:eastAsia="zh-CN"/>
        </w:rPr>
        <w:t xml:space="preserve">Plot </w:t>
      </w:r>
      <w:r>
        <w:rPr>
          <w:lang w:eastAsia="zh-CN"/>
        </w:rPr>
        <w:t>–</w:t>
      </w:r>
      <w:r>
        <w:rPr>
          <w:rFonts w:hint="eastAsia"/>
          <w:lang w:eastAsia="zh-CN"/>
        </w:rPr>
        <w:t xml:space="preserve"> Longitude vs Price Boxplot</w:t>
      </w:r>
    </w:p>
    <w:p w14:paraId="597DCCF3" w14:textId="47E340A4" w:rsidR="00D20A2C" w:rsidRDefault="004222FA" w:rsidP="00DE742D">
      <w:pPr>
        <w:ind w:left="720"/>
        <w:jc w:val="center"/>
        <w:rPr>
          <w:rFonts w:hint="eastAsia"/>
          <w:lang w:eastAsia="zh-CN"/>
        </w:rPr>
      </w:pPr>
      <w:r>
        <w:rPr>
          <w:rFonts w:hint="eastAsia"/>
          <w:noProof/>
          <w:lang w:eastAsia="zh-CN"/>
        </w:rPr>
        <w:drawing>
          <wp:inline distT="0" distB="0" distL="0" distR="0" wp14:anchorId="16D42CA2" wp14:editId="394C14C8">
            <wp:extent cx="3823335" cy="2823386"/>
            <wp:effectExtent l="0" t="0" r="12065" b="0"/>
            <wp:docPr id="25" name="Picture 25" descr="../Documents/!!!Study/!!!COLLEGE/2017%20Fall/M%20358K/finalProject/Longitute%20vs%20Price%20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Study/!!!COLLEGE/2017%20Fall/M%20358K/finalProject/Longitute%20vs%20Price%20boxplo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074" cy="2835747"/>
                    </a:xfrm>
                    <a:prstGeom prst="rect">
                      <a:avLst/>
                    </a:prstGeom>
                    <a:noFill/>
                    <a:ln>
                      <a:noFill/>
                    </a:ln>
                  </pic:spPr>
                </pic:pic>
              </a:graphicData>
            </a:graphic>
          </wp:inline>
        </w:drawing>
      </w:r>
    </w:p>
    <w:p w14:paraId="006B7939" w14:textId="73A08FF9" w:rsidR="00175D88" w:rsidRPr="00503CB6" w:rsidRDefault="004222FA" w:rsidP="00400888">
      <w:pPr>
        <w:ind w:left="720"/>
        <w:rPr>
          <w:rFonts w:hint="eastAsia"/>
          <w:lang w:eastAsia="zh-CN"/>
        </w:rPr>
      </w:pPr>
      <w:r>
        <w:rPr>
          <w:rFonts w:hint="eastAsia"/>
          <w:lang w:eastAsia="zh-CN"/>
        </w:rPr>
        <w:t>All the lines are representing the length from 1</w:t>
      </w:r>
      <w:r w:rsidRPr="004222FA">
        <w:rPr>
          <w:rFonts w:hint="eastAsia"/>
          <w:vertAlign w:val="superscript"/>
          <w:lang w:eastAsia="zh-CN"/>
        </w:rPr>
        <w:t>st</w:t>
      </w:r>
      <w:r>
        <w:rPr>
          <w:rFonts w:hint="eastAsia"/>
          <w:lang w:eastAsia="zh-CN"/>
        </w:rPr>
        <w:t>-quatile to 3</w:t>
      </w:r>
      <w:r w:rsidRPr="004222FA">
        <w:rPr>
          <w:rFonts w:hint="eastAsia"/>
          <w:vertAlign w:val="superscript"/>
          <w:lang w:eastAsia="zh-CN"/>
        </w:rPr>
        <w:t>rd</w:t>
      </w:r>
      <w:r>
        <w:rPr>
          <w:rFonts w:hint="eastAsia"/>
          <w:lang w:eastAsia="zh-CN"/>
        </w:rPr>
        <w:t xml:space="preserve">-quatiles and points are values outside the IQR. We could see many dots are around -122.2 but the lines are generally the same as other part of the graph. Thus, the price of the house in such </w:t>
      </w:r>
      <w:r>
        <w:rPr>
          <w:lang w:eastAsia="zh-CN"/>
        </w:rPr>
        <w:t>longitude</w:t>
      </w:r>
      <w:r>
        <w:rPr>
          <w:rFonts w:hint="eastAsia"/>
          <w:lang w:eastAsia="zh-CN"/>
        </w:rPr>
        <w:t xml:space="preserve"> are not necessarily higher. This variable is not interesting for predicting the price.</w:t>
      </w:r>
    </w:p>
    <w:p w14:paraId="39162279" w14:textId="77777777" w:rsidR="00503CB6" w:rsidRDefault="00503CB6" w:rsidP="00503CB6">
      <w:pPr>
        <w:rPr>
          <w:rFonts w:ascii="MS Mincho" w:eastAsia="MS Mincho" w:hAnsi="MS Mincho" w:cs="MS Mincho" w:hint="eastAsia"/>
        </w:rPr>
      </w:pPr>
    </w:p>
    <w:p w14:paraId="0FB1F524" w14:textId="77777777" w:rsidR="00503CB6" w:rsidRPr="00C6377F" w:rsidRDefault="00503CB6" w:rsidP="00503CB6">
      <w:pPr>
        <w:rPr>
          <w:rFonts w:hint="eastAsia"/>
          <w:lang w:eastAsia="zh-CN"/>
        </w:rPr>
      </w:pPr>
    </w:p>
    <w:p w14:paraId="38859F5C" w14:textId="4AE6259B" w:rsidR="00A94696" w:rsidRPr="00DE742D" w:rsidRDefault="00C6377F" w:rsidP="00A94696">
      <w:pPr>
        <w:numPr>
          <w:ilvl w:val="0"/>
          <w:numId w:val="1"/>
        </w:numPr>
        <w:rPr>
          <w:b/>
        </w:rPr>
      </w:pPr>
      <w:r w:rsidRPr="00DE742D">
        <w:rPr>
          <w:b/>
        </w:rPr>
        <w:t xml:space="preserve">(5pt) What is an outlier? Are there outliers in your data? Should you exclude such outliers from the regression model below, and why? </w:t>
      </w:r>
      <w:r w:rsidRPr="00DE742D">
        <w:rPr>
          <w:rFonts w:ascii="MS Mincho" w:eastAsia="MS Mincho" w:hAnsi="MS Mincho" w:cs="MS Mincho"/>
          <w:b/>
        </w:rPr>
        <w:t> </w:t>
      </w:r>
    </w:p>
    <w:p w14:paraId="04184375" w14:textId="77777777" w:rsidR="002510F3" w:rsidRDefault="002510F3" w:rsidP="002510F3">
      <w:pPr>
        <w:ind w:left="720"/>
        <w:rPr>
          <w:rFonts w:hint="eastAsia"/>
          <w:lang w:eastAsia="zh-CN"/>
        </w:rPr>
      </w:pPr>
    </w:p>
    <w:p w14:paraId="0738A888" w14:textId="054C21E9" w:rsidR="005E445D" w:rsidRDefault="005E445D" w:rsidP="002510F3">
      <w:pPr>
        <w:ind w:left="720"/>
        <w:rPr>
          <w:rFonts w:hint="eastAsia"/>
          <w:lang w:eastAsia="zh-CN"/>
        </w:rPr>
      </w:pPr>
      <w:r>
        <w:rPr>
          <w:rFonts w:hint="eastAsia"/>
          <w:lang w:eastAsia="zh-CN"/>
        </w:rPr>
        <w:t>Outliers are observation points that is far from other</w:t>
      </w:r>
      <w:r w:rsidR="0064418C">
        <w:rPr>
          <w:rFonts w:hint="eastAsia"/>
          <w:lang w:eastAsia="zh-CN"/>
        </w:rPr>
        <w:t xml:space="preserve"> observation points.</w:t>
      </w:r>
    </w:p>
    <w:p w14:paraId="5A9E4865" w14:textId="77777777" w:rsidR="0064418C" w:rsidRDefault="0064418C" w:rsidP="002510F3">
      <w:pPr>
        <w:ind w:left="720"/>
        <w:rPr>
          <w:rFonts w:hint="eastAsia"/>
          <w:lang w:eastAsia="zh-CN"/>
        </w:rPr>
      </w:pPr>
    </w:p>
    <w:p w14:paraId="7A3D781B" w14:textId="7A284099" w:rsidR="00A94696" w:rsidRDefault="00A94696" w:rsidP="00A94696">
      <w:pPr>
        <w:ind w:left="720"/>
        <w:rPr>
          <w:rFonts w:hint="eastAsia"/>
          <w:lang w:eastAsia="zh-CN"/>
        </w:rPr>
      </w:pPr>
      <w:r>
        <w:t>From the fi</w:t>
      </w:r>
      <w:r w:rsidR="002510F3">
        <w:t>rst sight, the price of house spread out to a very large range, thus we need some investigation to determine if there are some outliers. Thus</w:t>
      </w:r>
      <w:r w:rsidR="004222FA">
        <w:rPr>
          <w:rFonts w:hint="eastAsia"/>
          <w:lang w:eastAsia="zh-CN"/>
        </w:rPr>
        <w:t>,</w:t>
      </w:r>
      <w:r w:rsidR="002510F3">
        <w:t xml:space="preserve"> we use log to narrow it down, and the price now become </w:t>
      </w:r>
      <w:r w:rsidR="004222FA">
        <w:t xml:space="preserve">more normally distributed. </w:t>
      </w:r>
      <w:r w:rsidR="002510F3">
        <w:t>I rescale the price by its mean and standard deviation and get the corresponding z-score. Then plot the scaled price using boxplot. The result is the following:</w:t>
      </w:r>
    </w:p>
    <w:p w14:paraId="4527E8DC" w14:textId="77777777" w:rsidR="000555D4" w:rsidRDefault="000555D4" w:rsidP="00DE742D">
      <w:pPr>
        <w:ind w:left="720"/>
        <w:jc w:val="center"/>
        <w:rPr>
          <w:rFonts w:hint="eastAsia"/>
          <w:lang w:eastAsia="zh-CN"/>
        </w:rPr>
      </w:pPr>
      <w:r>
        <w:rPr>
          <w:rFonts w:hint="eastAsia"/>
          <w:noProof/>
          <w:lang w:eastAsia="zh-CN"/>
        </w:rPr>
        <w:drawing>
          <wp:inline distT="0" distB="0" distL="0" distR="0" wp14:anchorId="06D2407D" wp14:editId="04C0BDE3">
            <wp:extent cx="3507867" cy="2590425"/>
            <wp:effectExtent l="0" t="0" r="0" b="635"/>
            <wp:docPr id="26" name="Picture 26" descr="../Documents/!!!Study/!!!COLLEGE/2017%20Fall/M%20358K/finalProject/Price%20z-score%20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Study/!!!COLLEGE/2017%20Fall/M%20358K/finalProject/Price%20z-score%20boxplo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5523" cy="2603463"/>
                    </a:xfrm>
                    <a:prstGeom prst="rect">
                      <a:avLst/>
                    </a:prstGeom>
                    <a:noFill/>
                    <a:ln>
                      <a:noFill/>
                    </a:ln>
                  </pic:spPr>
                </pic:pic>
              </a:graphicData>
            </a:graphic>
          </wp:inline>
        </w:drawing>
      </w:r>
    </w:p>
    <w:p w14:paraId="2063E9EB" w14:textId="56A26FEA" w:rsidR="002718D3" w:rsidRDefault="002718D3" w:rsidP="000555D4">
      <w:pPr>
        <w:ind w:left="720"/>
        <w:rPr>
          <w:rFonts w:hint="eastAsia"/>
          <w:lang w:eastAsia="zh-CN"/>
        </w:rPr>
      </w:pPr>
      <w:r>
        <w:rPr>
          <w:rFonts w:hint="eastAsia"/>
          <w:lang w:eastAsia="zh-CN"/>
        </w:rPr>
        <w:t xml:space="preserve">Three points are very far from other parts and the value is more than 3 </w:t>
      </w:r>
      <w:r w:rsidR="00322622">
        <w:rPr>
          <w:rFonts w:hint="eastAsia"/>
          <w:lang w:eastAsia="zh-CN"/>
        </w:rPr>
        <w:t>standard deviation and IQR. Thus,</w:t>
      </w:r>
      <w:r>
        <w:rPr>
          <w:rFonts w:hint="eastAsia"/>
          <w:lang w:eastAsia="zh-CN"/>
        </w:rPr>
        <w:t xml:space="preserve"> we want to find out which three points are they and see if they are really outliers and whether we need to eliminate them or not. T</w:t>
      </w:r>
      <w:r>
        <w:rPr>
          <w:lang w:eastAsia="zh-CN"/>
        </w:rPr>
        <w:t>h</w:t>
      </w:r>
      <w:r>
        <w:rPr>
          <w:rFonts w:hint="eastAsia"/>
          <w:lang w:eastAsia="zh-CN"/>
        </w:rPr>
        <w:t>e three points are with z-score</w:t>
      </w:r>
      <w:r w:rsidR="00DC6A0D">
        <w:rPr>
          <w:rFonts w:hint="eastAsia"/>
          <w:lang w:eastAsia="zh-CN"/>
        </w:rPr>
        <w:t xml:space="preserve"> </w:t>
      </w:r>
      <w:r w:rsidR="007B5247" w:rsidRPr="007B5247">
        <w:rPr>
          <w:lang w:eastAsia="zh-CN"/>
        </w:rPr>
        <w:t>5.120786 5.169115 5.333200</w:t>
      </w:r>
      <w:r w:rsidR="00DC6A0D">
        <w:rPr>
          <w:rFonts w:hint="eastAsia"/>
          <w:lang w:eastAsia="zh-CN"/>
        </w:rPr>
        <w:t xml:space="preserve">, and the corresponding to actual value </w:t>
      </w:r>
      <w:r w:rsidR="00DC6A0D" w:rsidRPr="00DC6A0D">
        <w:rPr>
          <w:lang w:eastAsia="zh-CN"/>
        </w:rPr>
        <w:t>6885000 7062500 7700000</w:t>
      </w:r>
      <w:r w:rsidR="00DC6A0D">
        <w:rPr>
          <w:rFonts w:hint="eastAsia"/>
          <w:lang w:eastAsia="zh-CN"/>
        </w:rPr>
        <w:t>. T</w:t>
      </w:r>
      <w:r w:rsidR="00DC6A0D">
        <w:rPr>
          <w:lang w:eastAsia="zh-CN"/>
        </w:rPr>
        <w:t>h</w:t>
      </w:r>
      <w:r w:rsidR="00DC6A0D">
        <w:rPr>
          <w:rFonts w:hint="eastAsia"/>
          <w:lang w:eastAsia="zh-CN"/>
        </w:rPr>
        <w:t xml:space="preserve">e rest of the price value are less than </w:t>
      </w:r>
      <w:r w:rsidR="000555D4" w:rsidRPr="000555D4">
        <w:rPr>
          <w:lang w:eastAsia="zh-CN"/>
        </w:rPr>
        <w:t>5570000</w:t>
      </w:r>
      <w:r w:rsidR="000555D4">
        <w:rPr>
          <w:rFonts w:hint="eastAsia"/>
          <w:lang w:eastAsia="zh-CN"/>
        </w:rPr>
        <w:t xml:space="preserve">, with a mean of </w:t>
      </w:r>
      <w:r w:rsidR="000555D4" w:rsidRPr="000555D4">
        <w:rPr>
          <w:lang w:eastAsia="zh-CN"/>
        </w:rPr>
        <w:t>540088</w:t>
      </w:r>
      <w:r w:rsidR="000555D4">
        <w:rPr>
          <w:rFonts w:hint="eastAsia"/>
          <w:lang w:eastAsia="zh-CN"/>
        </w:rPr>
        <w:t xml:space="preserve">. </w:t>
      </w:r>
      <w:r w:rsidR="00450C2E">
        <w:rPr>
          <w:rFonts w:hint="eastAsia"/>
          <w:lang w:eastAsia="zh-CN"/>
        </w:rPr>
        <w:t>Hence, we</w:t>
      </w:r>
      <w:r w:rsidR="005E445D">
        <w:rPr>
          <w:rFonts w:hint="eastAsia"/>
          <w:lang w:eastAsia="zh-CN"/>
        </w:rPr>
        <w:t xml:space="preserve"> would eliminate above three data points. </w:t>
      </w:r>
    </w:p>
    <w:p w14:paraId="30AC4989" w14:textId="77777777" w:rsidR="00450C2E" w:rsidRDefault="00450C2E" w:rsidP="000555D4">
      <w:pPr>
        <w:ind w:left="720"/>
        <w:rPr>
          <w:rFonts w:hint="eastAsia"/>
          <w:lang w:eastAsia="zh-CN"/>
        </w:rPr>
      </w:pPr>
    </w:p>
    <w:p w14:paraId="5C8DEB54" w14:textId="44EF15F0" w:rsidR="00450C2E" w:rsidRDefault="00450C2E" w:rsidP="000555D4">
      <w:pPr>
        <w:ind w:left="720"/>
        <w:rPr>
          <w:rFonts w:hint="eastAsia"/>
          <w:lang w:eastAsia="zh-CN"/>
        </w:rPr>
      </w:pPr>
      <w:r>
        <w:rPr>
          <w:rFonts w:hint="eastAsia"/>
          <w:lang w:eastAsia="zh-CN"/>
        </w:rPr>
        <w:t xml:space="preserve">Additionally, when looking at the interesting variables categories, </w:t>
      </w:r>
      <w:r w:rsidR="004A5F34">
        <w:rPr>
          <w:rFonts w:hint="eastAsia"/>
          <w:lang w:eastAsia="zh-CN"/>
        </w:rPr>
        <w:t>one observation point has</w:t>
      </w:r>
      <w:r w:rsidR="000B6D46">
        <w:rPr>
          <w:rFonts w:hint="eastAsia"/>
          <w:lang w:eastAsia="zh-CN"/>
        </w:rPr>
        <w:t xml:space="preserve"> an extremely</w:t>
      </w:r>
      <w:r w:rsidR="004A5F34">
        <w:rPr>
          <w:rFonts w:hint="eastAsia"/>
          <w:lang w:eastAsia="zh-CN"/>
        </w:rPr>
        <w:t xml:space="preserve"> high number of bedrooms and another observation point has extremely large</w:t>
      </w:r>
      <w:r w:rsidR="000B6D46">
        <w:rPr>
          <w:rFonts w:hint="eastAsia"/>
          <w:lang w:eastAsia="zh-CN"/>
        </w:rPr>
        <w:t xml:space="preserve"> area</w:t>
      </w:r>
      <w:r w:rsidR="004A5F34">
        <w:rPr>
          <w:rFonts w:hint="eastAsia"/>
          <w:lang w:eastAsia="zh-CN"/>
        </w:rPr>
        <w:t xml:space="preserve"> of living that is distant from other observation point values. The value of the number of bedrooms is 33, which is not realistic for a normal house, which could be consider as a typo. Since we have no access to the original data entry person, the value would be eliminated from the dataset. Then for the point with high living area, it does not follow the other trend and is distant from other observation point, thus we would also eliminate this point.</w:t>
      </w:r>
    </w:p>
    <w:p w14:paraId="74ABF664" w14:textId="77777777" w:rsidR="002510F3" w:rsidRPr="00C6377F" w:rsidRDefault="002510F3" w:rsidP="004A5F34">
      <w:pPr>
        <w:rPr>
          <w:rFonts w:hint="eastAsia"/>
          <w:lang w:eastAsia="zh-CN"/>
        </w:rPr>
      </w:pPr>
    </w:p>
    <w:p w14:paraId="079602BC" w14:textId="77777777" w:rsidR="00C6377F" w:rsidRPr="00DE742D" w:rsidRDefault="00C6377F" w:rsidP="00C6377F">
      <w:pPr>
        <w:numPr>
          <w:ilvl w:val="0"/>
          <w:numId w:val="1"/>
        </w:numPr>
        <w:rPr>
          <w:rFonts w:hint="eastAsia"/>
          <w:b/>
        </w:rPr>
      </w:pPr>
      <w:r w:rsidRPr="00DE742D">
        <w:rPr>
          <w:b/>
        </w:rPr>
        <w:t xml:space="preserve">(Bonus: 5pt): Are there interesting relationships amongst the input variables? (input variables are all variables except price). </w:t>
      </w:r>
      <w:r w:rsidRPr="00DE742D">
        <w:rPr>
          <w:rFonts w:ascii="MS Mincho" w:eastAsia="MS Mincho" w:hAnsi="MS Mincho" w:cs="MS Mincho"/>
          <w:b/>
        </w:rPr>
        <w:t> </w:t>
      </w:r>
    </w:p>
    <w:p w14:paraId="1D733043" w14:textId="77C1602F" w:rsidR="004A5F34" w:rsidRPr="00D75197" w:rsidRDefault="00DC2C51" w:rsidP="00DE742D">
      <w:pPr>
        <w:ind w:left="720"/>
        <w:rPr>
          <w:rFonts w:hint="eastAsia"/>
          <w:lang w:eastAsia="zh-CN"/>
        </w:rPr>
      </w:pPr>
      <w:r w:rsidRPr="00D75197">
        <w:rPr>
          <w:lang w:eastAsia="zh-CN"/>
        </w:rPr>
        <w:t xml:space="preserve">Bedrooms vs Bathrooms; </w:t>
      </w:r>
      <w:r w:rsidR="00927598" w:rsidRPr="00D75197">
        <w:rPr>
          <w:rFonts w:hint="eastAsia"/>
          <w:lang w:eastAsia="zh-CN"/>
        </w:rPr>
        <w:t xml:space="preserve">Bedrooms vs </w:t>
      </w:r>
      <w:proofErr w:type="spellStart"/>
      <w:r w:rsidR="00927598" w:rsidRPr="00D75197">
        <w:rPr>
          <w:rFonts w:hint="eastAsia"/>
          <w:lang w:eastAsia="zh-CN"/>
        </w:rPr>
        <w:t>sqft_living</w:t>
      </w:r>
      <w:proofErr w:type="spellEnd"/>
      <w:r w:rsidR="00927598" w:rsidRPr="00D75197">
        <w:rPr>
          <w:rFonts w:hint="eastAsia"/>
          <w:lang w:eastAsia="zh-CN"/>
        </w:rPr>
        <w:t>;</w:t>
      </w:r>
      <w:r w:rsidR="00D75197" w:rsidRPr="00D75197">
        <w:rPr>
          <w:rFonts w:hint="eastAsia"/>
          <w:lang w:eastAsia="zh-CN"/>
        </w:rPr>
        <w:t xml:space="preserve"> Bathrooms vs </w:t>
      </w:r>
      <w:proofErr w:type="spellStart"/>
      <w:r w:rsidR="00D75197" w:rsidRPr="00D75197">
        <w:rPr>
          <w:rFonts w:hint="eastAsia"/>
          <w:lang w:eastAsia="zh-CN"/>
        </w:rPr>
        <w:t>sqft_living</w:t>
      </w:r>
      <w:proofErr w:type="spellEnd"/>
      <w:r w:rsidR="00D75197" w:rsidRPr="00D75197">
        <w:rPr>
          <w:rFonts w:hint="eastAsia"/>
          <w:lang w:eastAsia="zh-CN"/>
        </w:rPr>
        <w:t>; Bathrooms vs grade;</w:t>
      </w:r>
      <w:r w:rsidR="00927598" w:rsidRPr="00D75197">
        <w:rPr>
          <w:rFonts w:hint="eastAsia"/>
          <w:lang w:eastAsia="zh-CN"/>
        </w:rPr>
        <w:t xml:space="preserve"> </w:t>
      </w:r>
      <w:r w:rsidR="00D75197" w:rsidRPr="00D75197">
        <w:rPr>
          <w:rFonts w:hint="eastAsia"/>
          <w:lang w:eastAsia="zh-CN"/>
        </w:rPr>
        <w:t xml:space="preserve">grade vs </w:t>
      </w:r>
      <w:proofErr w:type="spellStart"/>
      <w:r w:rsidR="00D75197" w:rsidRPr="00D75197">
        <w:rPr>
          <w:rFonts w:hint="eastAsia"/>
          <w:lang w:eastAsia="zh-CN"/>
        </w:rPr>
        <w:t>sqft_living</w:t>
      </w:r>
      <w:proofErr w:type="spellEnd"/>
      <w:r w:rsidR="00D75197" w:rsidRPr="00D75197">
        <w:rPr>
          <w:rFonts w:hint="eastAsia"/>
          <w:lang w:eastAsia="zh-CN"/>
        </w:rPr>
        <w:t>, etc.</w:t>
      </w:r>
      <w:bookmarkStart w:id="0" w:name="_GoBack"/>
      <w:bookmarkEnd w:id="0"/>
    </w:p>
    <w:p w14:paraId="5BEC02A2" w14:textId="77777777" w:rsidR="00C6377F" w:rsidRPr="00DE742D" w:rsidRDefault="00C6377F" w:rsidP="00C6377F">
      <w:pPr>
        <w:rPr>
          <w:b/>
        </w:rPr>
      </w:pPr>
      <w:r w:rsidRPr="00DE742D">
        <w:rPr>
          <w:b/>
        </w:rPr>
        <w:t xml:space="preserve">Question 2: inferential statistics (30 points) </w:t>
      </w:r>
    </w:p>
    <w:p w14:paraId="082DF645" w14:textId="77777777" w:rsidR="00C6377F" w:rsidRPr="00DE742D" w:rsidRDefault="00C6377F" w:rsidP="00C6377F">
      <w:pPr>
        <w:rPr>
          <w:b/>
        </w:rPr>
      </w:pPr>
      <w:r w:rsidRPr="00DE742D">
        <w:rPr>
          <w:b/>
        </w:rPr>
        <w:t xml:space="preserve">Run a linear regression model of price vs other input variables. The questions you should address are: </w:t>
      </w:r>
    </w:p>
    <w:p w14:paraId="664D5A61" w14:textId="77777777" w:rsidR="00C6377F" w:rsidRPr="00DE742D" w:rsidRDefault="00C6377F" w:rsidP="00C6377F">
      <w:pPr>
        <w:numPr>
          <w:ilvl w:val="0"/>
          <w:numId w:val="2"/>
        </w:numPr>
        <w:rPr>
          <w:rFonts w:hint="eastAsia"/>
          <w:b/>
        </w:rPr>
      </w:pPr>
      <w:r w:rsidRPr="00DE742D">
        <w:rPr>
          <w:b/>
        </w:rPr>
        <w:t xml:space="preserve">(20pt) Detail how you did variable selection: which models did you run, why did you discard certain models or variables, any variable </w:t>
      </w:r>
      <w:proofErr w:type="spellStart"/>
      <w:r w:rsidRPr="00DE742D">
        <w:rPr>
          <w:b/>
        </w:rPr>
        <w:t>transfor</w:t>
      </w:r>
      <w:proofErr w:type="spellEnd"/>
      <w:r w:rsidRPr="00DE742D">
        <w:rPr>
          <w:b/>
        </w:rPr>
        <w:t xml:space="preserve">- </w:t>
      </w:r>
      <w:proofErr w:type="spellStart"/>
      <w:r w:rsidRPr="00DE742D">
        <w:rPr>
          <w:b/>
        </w:rPr>
        <w:t>mations</w:t>
      </w:r>
      <w:proofErr w:type="spellEnd"/>
      <w:r w:rsidRPr="00DE742D">
        <w:rPr>
          <w:b/>
        </w:rPr>
        <w:t xml:space="preserve"> you did and why, which diagnostic tests did you run and what they showed, justifications if you removed outliers. </w:t>
      </w:r>
      <w:r w:rsidRPr="00DE742D">
        <w:rPr>
          <w:rFonts w:ascii="MS Mincho" w:eastAsia="MS Mincho" w:hAnsi="MS Mincho" w:cs="MS Mincho"/>
          <w:b/>
        </w:rPr>
        <w:t> </w:t>
      </w:r>
    </w:p>
    <w:p w14:paraId="11D67934" w14:textId="77777777" w:rsidR="00DD15C5" w:rsidRPr="004A5F34" w:rsidRDefault="00DD15C5" w:rsidP="00DD15C5">
      <w:pPr>
        <w:ind w:left="720"/>
        <w:rPr>
          <w:rFonts w:hint="eastAsia"/>
        </w:rPr>
      </w:pPr>
    </w:p>
    <w:p w14:paraId="510F3261" w14:textId="4E238094" w:rsidR="004A5F34" w:rsidRDefault="004A5F34" w:rsidP="004A5F34">
      <w:pPr>
        <w:ind w:left="720"/>
        <w:rPr>
          <w:rFonts w:hint="eastAsia"/>
          <w:lang w:eastAsia="zh-CN"/>
        </w:rPr>
      </w:pPr>
      <w:r>
        <w:rPr>
          <w:rFonts w:hint="eastAsia"/>
          <w:lang w:eastAsia="zh-CN"/>
        </w:rPr>
        <w:t>T</w:t>
      </w:r>
      <w:r>
        <w:rPr>
          <w:lang w:eastAsia="zh-CN"/>
        </w:rPr>
        <w:t>h</w:t>
      </w:r>
      <w:r>
        <w:rPr>
          <w:rFonts w:hint="eastAsia"/>
          <w:lang w:eastAsia="zh-CN"/>
        </w:rPr>
        <w:t>e variables selected are what</w:t>
      </w:r>
      <w:r>
        <w:rPr>
          <w:lang w:eastAsia="zh-CN"/>
        </w:rPr>
        <w:t>’</w:t>
      </w:r>
      <w:r>
        <w:rPr>
          <w:rFonts w:hint="eastAsia"/>
          <w:lang w:eastAsia="zh-CN"/>
        </w:rPr>
        <w:t>s in the list of interestin</w:t>
      </w:r>
      <w:r w:rsidR="00096B72">
        <w:rPr>
          <w:rFonts w:hint="eastAsia"/>
          <w:lang w:eastAsia="zh-CN"/>
        </w:rPr>
        <w:t xml:space="preserve">g variables related to price. In case if I miss some important variables, I also use R to help me select the variables that are significant for building a regression model for predicting price. </w:t>
      </w:r>
    </w:p>
    <w:p w14:paraId="6BF48C77" w14:textId="77777777" w:rsidR="00DD15C5" w:rsidRDefault="00DD15C5" w:rsidP="004A5F34">
      <w:pPr>
        <w:ind w:left="720"/>
        <w:rPr>
          <w:rFonts w:hint="eastAsia"/>
          <w:lang w:eastAsia="zh-CN"/>
        </w:rPr>
      </w:pPr>
    </w:p>
    <w:p w14:paraId="1FBDA380" w14:textId="77777777" w:rsidR="00DD15C5" w:rsidRDefault="00552098" w:rsidP="00DD15C5">
      <w:pPr>
        <w:ind w:left="720"/>
        <w:rPr>
          <w:rFonts w:hint="eastAsia"/>
          <w:lang w:eastAsia="zh-CN"/>
        </w:rPr>
      </w:pPr>
      <w:r>
        <w:rPr>
          <w:rFonts w:hint="eastAsia"/>
          <w:lang w:eastAsia="zh-CN"/>
        </w:rPr>
        <w:t xml:space="preserve">The result of selecting variables by AIC is </w:t>
      </w:r>
      <w:r>
        <w:t xml:space="preserve">bathrooms, bedrooms, grade, view, </w:t>
      </w:r>
      <w:proofErr w:type="spellStart"/>
      <w:r>
        <w:t>sqft_living</w:t>
      </w:r>
      <w:proofErr w:type="spellEnd"/>
      <w:r>
        <w:t xml:space="preserve">, </w:t>
      </w:r>
      <w:proofErr w:type="spellStart"/>
      <w:r>
        <w:t>sqft_lot</w:t>
      </w:r>
      <w:proofErr w:type="spellEnd"/>
      <w:r>
        <w:t>, floors, waterfront, condition,</w:t>
      </w:r>
      <w:r>
        <w:rPr>
          <w:rFonts w:hint="eastAsia"/>
          <w:lang w:eastAsia="zh-CN"/>
        </w:rPr>
        <w:t xml:space="preserve"> </w:t>
      </w:r>
      <w:proofErr w:type="spellStart"/>
      <w:r>
        <w:t>sqft_above</w:t>
      </w:r>
      <w:proofErr w:type="spellEnd"/>
      <w:r>
        <w:t xml:space="preserve">, </w:t>
      </w:r>
      <w:proofErr w:type="spellStart"/>
      <w:r>
        <w:t>yr_built</w:t>
      </w:r>
      <w:proofErr w:type="spellEnd"/>
      <w:r>
        <w:t xml:space="preserve">, </w:t>
      </w:r>
      <w:proofErr w:type="spellStart"/>
      <w:r>
        <w:t>yr_renovated</w:t>
      </w:r>
      <w:proofErr w:type="spellEnd"/>
      <w:r>
        <w:t xml:space="preserve">, </w:t>
      </w:r>
      <w:proofErr w:type="spellStart"/>
      <w:r>
        <w:t>zipcode</w:t>
      </w:r>
      <w:proofErr w:type="spellEnd"/>
      <w:r>
        <w:t xml:space="preserve">, </w:t>
      </w:r>
      <w:proofErr w:type="spellStart"/>
      <w:r>
        <w:t>lat</w:t>
      </w:r>
      <w:proofErr w:type="spellEnd"/>
      <w:r>
        <w:t xml:space="preserve">, long, sqft_lot15, </w:t>
      </w:r>
      <w:r w:rsidR="00DD15C5">
        <w:rPr>
          <w:rFonts w:hint="eastAsia"/>
          <w:lang w:eastAsia="zh-CN"/>
        </w:rPr>
        <w:t xml:space="preserve">and </w:t>
      </w:r>
      <w:proofErr w:type="spellStart"/>
      <w:r>
        <w:t>sqft_living</w:t>
      </w:r>
      <w:proofErr w:type="spellEnd"/>
      <w:r w:rsidR="00DD15C5">
        <w:rPr>
          <w:rFonts w:hint="eastAsia"/>
          <w:lang w:eastAsia="zh-CN"/>
        </w:rPr>
        <w:t xml:space="preserve">, which </w:t>
      </w:r>
      <w:r>
        <w:t>include all interesting variables</w:t>
      </w:r>
      <w:r w:rsidR="00DD15C5">
        <w:rPr>
          <w:rFonts w:hint="eastAsia"/>
          <w:lang w:eastAsia="zh-CN"/>
        </w:rPr>
        <w:t xml:space="preserve">. </w:t>
      </w:r>
      <w:r>
        <w:t>For simplicity, just use the interesting variables</w:t>
      </w:r>
      <w:r w:rsidR="00DD15C5">
        <w:rPr>
          <w:rFonts w:hint="eastAsia"/>
          <w:lang w:eastAsia="zh-CN"/>
        </w:rPr>
        <w:t xml:space="preserve">. </w:t>
      </w:r>
    </w:p>
    <w:p w14:paraId="3B6EC03C" w14:textId="77777777" w:rsidR="00DD15C5" w:rsidRDefault="00DD15C5" w:rsidP="00DD15C5">
      <w:pPr>
        <w:ind w:left="720"/>
        <w:rPr>
          <w:rFonts w:hint="eastAsia"/>
          <w:lang w:eastAsia="zh-CN"/>
        </w:rPr>
      </w:pPr>
    </w:p>
    <w:p w14:paraId="6F00D32E" w14:textId="5C65A8E3" w:rsidR="00552098" w:rsidRPr="004A5F34" w:rsidRDefault="00DD15C5" w:rsidP="00DD15C5">
      <w:pPr>
        <w:ind w:left="720"/>
        <w:rPr>
          <w:rFonts w:hint="eastAsia"/>
          <w:lang w:eastAsia="zh-CN"/>
        </w:rPr>
      </w:pPr>
      <w:r>
        <w:rPr>
          <w:rFonts w:hint="eastAsia"/>
          <w:lang w:eastAsia="zh-CN"/>
        </w:rPr>
        <w:t xml:space="preserve">To improve the result R-square, p-value for each coefficient and simplicity, I eliminate sqft_living15, bathrooms, and use log for </w:t>
      </w:r>
      <w:proofErr w:type="spellStart"/>
      <w:r>
        <w:rPr>
          <w:rFonts w:hint="eastAsia"/>
          <w:lang w:eastAsia="zh-CN"/>
        </w:rPr>
        <w:t>sqft_living</w:t>
      </w:r>
      <w:proofErr w:type="spellEnd"/>
      <w:r>
        <w:rPr>
          <w:rFonts w:hint="eastAsia"/>
          <w:lang w:eastAsia="zh-CN"/>
        </w:rPr>
        <w:t xml:space="preserve"> and price. Putting log on price largely improved the diagnostic tests and give a very good result.</w:t>
      </w:r>
    </w:p>
    <w:p w14:paraId="670F30F6" w14:textId="77777777" w:rsidR="004A5F34" w:rsidRDefault="004A5F34" w:rsidP="004A5F34">
      <w:pPr>
        <w:rPr>
          <w:rFonts w:ascii="MS Mincho" w:eastAsia="MS Mincho" w:hAnsi="MS Mincho" w:cs="MS Mincho" w:hint="eastAsia"/>
          <w:lang w:eastAsia="zh-CN"/>
        </w:rPr>
      </w:pPr>
    </w:p>
    <w:p w14:paraId="4CD6372A" w14:textId="77777777" w:rsidR="004A5F34" w:rsidRPr="00C6377F" w:rsidRDefault="004A5F34" w:rsidP="004A5F34"/>
    <w:p w14:paraId="4091269C" w14:textId="77777777" w:rsidR="00C6377F" w:rsidRPr="00DE742D" w:rsidRDefault="00C6377F" w:rsidP="00C6377F">
      <w:pPr>
        <w:numPr>
          <w:ilvl w:val="0"/>
          <w:numId w:val="2"/>
        </w:numPr>
        <w:rPr>
          <w:rFonts w:eastAsiaTheme="minorHAnsi" w:hint="eastAsia"/>
          <w:b/>
        </w:rPr>
      </w:pPr>
      <w:r w:rsidRPr="00DE742D">
        <w:rPr>
          <w:b/>
        </w:rPr>
        <w:t xml:space="preserve">(10pt) Call your final regression model </w:t>
      </w:r>
      <w:proofErr w:type="spellStart"/>
      <w:r w:rsidRPr="00DE742D">
        <w:rPr>
          <w:b/>
        </w:rPr>
        <w:t>model.lm</w:t>
      </w:r>
      <w:proofErr w:type="spellEnd"/>
      <w:r w:rsidRPr="00DE742D">
        <w:rPr>
          <w:b/>
        </w:rPr>
        <w:t xml:space="preserve">. Clearly show your final regression model: </w:t>
      </w:r>
      <w:proofErr w:type="gramStart"/>
      <w:r w:rsidRPr="00DE742D">
        <w:rPr>
          <w:b/>
        </w:rPr>
        <w:t>the</w:t>
      </w:r>
      <w:proofErr w:type="gramEnd"/>
      <w:r w:rsidRPr="00DE742D">
        <w:rPr>
          <w:b/>
        </w:rPr>
        <w:t xml:space="preserve"> R command, and the R output summary. Write down the equation that R gives you. Interpret all the coefficients and the p-values associated with the coefficients. Report the R2 and adjusted R2 of your model. What are the meaning of these values? Run a diagnostic plot for your model, and explain if your model is a good fit. </w:t>
      </w:r>
      <w:r w:rsidRPr="00DE742D">
        <w:rPr>
          <w:rFonts w:ascii="MS Mincho" w:eastAsia="MS Mincho" w:hAnsi="MS Mincho" w:cs="MS Mincho"/>
          <w:b/>
        </w:rPr>
        <w:t> </w:t>
      </w:r>
    </w:p>
    <w:p w14:paraId="6D20DF54" w14:textId="77777777" w:rsidR="00107FDF" w:rsidRDefault="00107FDF" w:rsidP="00107FDF">
      <w:pPr>
        <w:ind w:left="720"/>
        <w:rPr>
          <w:rFonts w:ascii="MS Mincho" w:eastAsia="MS Mincho" w:hAnsi="MS Mincho" w:cs="MS Mincho" w:hint="eastAsia"/>
          <w:lang w:eastAsia="zh-CN"/>
        </w:rPr>
      </w:pPr>
    </w:p>
    <w:p w14:paraId="01B5B163" w14:textId="11CFC100" w:rsidR="00107FDF" w:rsidRPr="00D91AF1" w:rsidRDefault="00107FDF" w:rsidP="00107FDF">
      <w:pPr>
        <w:ind w:left="720"/>
        <w:rPr>
          <w:rFonts w:hint="eastAsia"/>
          <w:lang w:eastAsia="zh-CN"/>
        </w:rPr>
      </w:pPr>
      <w:r w:rsidRPr="00D91AF1">
        <w:rPr>
          <w:rFonts w:hint="eastAsia"/>
          <w:lang w:eastAsia="zh-CN"/>
        </w:rPr>
        <w:t>Code:</w:t>
      </w:r>
    </w:p>
    <w:p w14:paraId="0CCE63AA" w14:textId="77777777" w:rsidR="00107FDF" w:rsidRPr="00D91AF1" w:rsidRDefault="00107FDF" w:rsidP="00107FDF">
      <w:pPr>
        <w:ind w:left="720"/>
        <w:rPr>
          <w:lang w:eastAsia="zh-CN"/>
        </w:rPr>
      </w:pPr>
      <w:proofErr w:type="spellStart"/>
      <w:proofErr w:type="gramStart"/>
      <w:r w:rsidRPr="00D91AF1">
        <w:rPr>
          <w:lang w:eastAsia="zh-CN"/>
        </w:rPr>
        <w:t>model.lm</w:t>
      </w:r>
      <w:proofErr w:type="spellEnd"/>
      <w:proofErr w:type="gramEnd"/>
      <w:r w:rsidRPr="00D91AF1">
        <w:rPr>
          <w:lang w:eastAsia="zh-CN"/>
        </w:rPr>
        <w:t xml:space="preserve"> &lt;- lm(log(price) ~ bedrooms + grade + view + log(</w:t>
      </w:r>
      <w:proofErr w:type="spellStart"/>
      <w:r w:rsidRPr="00D91AF1">
        <w:rPr>
          <w:lang w:eastAsia="zh-CN"/>
        </w:rPr>
        <w:t>sqft_living</w:t>
      </w:r>
      <w:proofErr w:type="spellEnd"/>
      <w:r w:rsidRPr="00D91AF1">
        <w:rPr>
          <w:lang w:eastAsia="zh-CN"/>
        </w:rPr>
        <w:t xml:space="preserve">) + </w:t>
      </w:r>
      <w:proofErr w:type="spellStart"/>
      <w:r w:rsidRPr="00D91AF1">
        <w:rPr>
          <w:lang w:eastAsia="zh-CN"/>
        </w:rPr>
        <w:t>sqft_above</w:t>
      </w:r>
      <w:proofErr w:type="spellEnd"/>
      <w:r w:rsidRPr="00D91AF1">
        <w:rPr>
          <w:lang w:eastAsia="zh-CN"/>
        </w:rPr>
        <w:t xml:space="preserve"> + </w:t>
      </w:r>
      <w:proofErr w:type="spellStart"/>
      <w:r w:rsidRPr="00D91AF1">
        <w:rPr>
          <w:lang w:eastAsia="zh-CN"/>
        </w:rPr>
        <w:t>sqft_basement</w:t>
      </w:r>
      <w:proofErr w:type="spellEnd"/>
      <w:r w:rsidRPr="00D91AF1">
        <w:rPr>
          <w:lang w:eastAsia="zh-CN"/>
        </w:rPr>
        <w:t>, data = house[!select,])</w:t>
      </w:r>
    </w:p>
    <w:p w14:paraId="3262C296" w14:textId="64D226A1" w:rsidR="00107FDF" w:rsidRPr="00D91AF1" w:rsidRDefault="00107FDF" w:rsidP="00107FDF">
      <w:pPr>
        <w:ind w:left="720"/>
        <w:rPr>
          <w:rFonts w:hint="eastAsia"/>
          <w:lang w:eastAsia="zh-CN"/>
        </w:rPr>
      </w:pPr>
      <w:r w:rsidRPr="00D91AF1">
        <w:rPr>
          <w:lang w:eastAsia="zh-CN"/>
        </w:rPr>
        <w:t>summary(</w:t>
      </w:r>
      <w:proofErr w:type="spellStart"/>
      <w:proofErr w:type="gramStart"/>
      <w:r w:rsidRPr="00D91AF1">
        <w:rPr>
          <w:lang w:eastAsia="zh-CN"/>
        </w:rPr>
        <w:t>model.lm</w:t>
      </w:r>
      <w:proofErr w:type="spellEnd"/>
      <w:proofErr w:type="gramEnd"/>
      <w:r w:rsidRPr="00D91AF1">
        <w:rPr>
          <w:lang w:eastAsia="zh-CN"/>
        </w:rPr>
        <w:t>)</w:t>
      </w:r>
    </w:p>
    <w:p w14:paraId="2124887D" w14:textId="1194D757" w:rsidR="00107FDF" w:rsidRPr="00D91AF1" w:rsidRDefault="00107FDF" w:rsidP="00107FDF">
      <w:pPr>
        <w:ind w:left="720"/>
        <w:rPr>
          <w:rFonts w:hint="eastAsia"/>
          <w:lang w:eastAsia="zh-CN"/>
        </w:rPr>
      </w:pPr>
      <w:r w:rsidRPr="00D91AF1">
        <w:rPr>
          <w:rFonts w:hint="eastAsia"/>
          <w:lang w:eastAsia="zh-CN"/>
        </w:rPr>
        <w:t>plot(</w:t>
      </w:r>
      <w:proofErr w:type="spellStart"/>
      <w:proofErr w:type="gramStart"/>
      <w:r w:rsidRPr="00D91AF1">
        <w:rPr>
          <w:rFonts w:hint="eastAsia"/>
          <w:lang w:eastAsia="zh-CN"/>
        </w:rPr>
        <w:t>model.lm</w:t>
      </w:r>
      <w:proofErr w:type="spellEnd"/>
      <w:proofErr w:type="gramEnd"/>
      <w:r w:rsidRPr="00D91AF1">
        <w:rPr>
          <w:rFonts w:hint="eastAsia"/>
          <w:lang w:eastAsia="zh-CN"/>
        </w:rPr>
        <w:t>)</w:t>
      </w:r>
    </w:p>
    <w:p w14:paraId="72EC5D2B" w14:textId="77777777" w:rsidR="00712A34" w:rsidRDefault="00712A34" w:rsidP="00712A34">
      <w:pPr>
        <w:ind w:left="720"/>
        <w:rPr>
          <w:rFonts w:hint="eastAsia"/>
          <w:lang w:eastAsia="zh-CN"/>
        </w:rPr>
      </w:pPr>
    </w:p>
    <w:p w14:paraId="55A52A98" w14:textId="3C5FF557" w:rsidR="00D91AF1" w:rsidRPr="00D91AF1" w:rsidRDefault="00D91AF1" w:rsidP="00712A34">
      <w:pPr>
        <w:ind w:left="720"/>
        <w:rPr>
          <w:rFonts w:hint="eastAsia"/>
          <w:lang w:eastAsia="zh-CN"/>
        </w:rPr>
      </w:pPr>
      <w:r>
        <w:rPr>
          <w:rFonts w:hint="eastAsia"/>
          <w:lang w:eastAsia="zh-CN"/>
        </w:rPr>
        <w:t>Result:</w:t>
      </w:r>
    </w:p>
    <w:p w14:paraId="5E2D1CAE" w14:textId="77777777" w:rsidR="00107FDF" w:rsidRPr="008821A4" w:rsidRDefault="00107FDF" w:rsidP="00107FDF">
      <w:pPr>
        <w:ind w:left="720"/>
        <w:rPr>
          <w:sz w:val="20"/>
          <w:szCs w:val="20"/>
          <w:lang w:eastAsia="zh-CN"/>
        </w:rPr>
      </w:pPr>
      <w:r w:rsidRPr="008821A4">
        <w:rPr>
          <w:sz w:val="20"/>
          <w:szCs w:val="20"/>
          <w:lang w:eastAsia="zh-CN"/>
        </w:rPr>
        <w:t>Call:</w:t>
      </w:r>
    </w:p>
    <w:p w14:paraId="03B22FD5" w14:textId="77777777" w:rsidR="00107FDF" w:rsidRPr="008821A4" w:rsidRDefault="00107FDF" w:rsidP="00107FDF">
      <w:pPr>
        <w:ind w:left="720"/>
        <w:rPr>
          <w:sz w:val="20"/>
          <w:szCs w:val="20"/>
          <w:lang w:eastAsia="zh-CN"/>
        </w:rPr>
      </w:pPr>
      <w:proofErr w:type="gramStart"/>
      <w:r w:rsidRPr="008821A4">
        <w:rPr>
          <w:sz w:val="20"/>
          <w:szCs w:val="20"/>
          <w:lang w:eastAsia="zh-CN"/>
        </w:rPr>
        <w:t>lm(</w:t>
      </w:r>
      <w:proofErr w:type="gramEnd"/>
      <w:r w:rsidRPr="008821A4">
        <w:rPr>
          <w:sz w:val="20"/>
          <w:szCs w:val="20"/>
          <w:lang w:eastAsia="zh-CN"/>
        </w:rPr>
        <w:t>formula = log(price) ~ bedrooms + grade + view + log(</w:t>
      </w:r>
      <w:proofErr w:type="spellStart"/>
      <w:r w:rsidRPr="008821A4">
        <w:rPr>
          <w:sz w:val="20"/>
          <w:szCs w:val="20"/>
          <w:lang w:eastAsia="zh-CN"/>
        </w:rPr>
        <w:t>sqft_living</w:t>
      </w:r>
      <w:proofErr w:type="spellEnd"/>
      <w:r w:rsidRPr="008821A4">
        <w:rPr>
          <w:sz w:val="20"/>
          <w:szCs w:val="20"/>
          <w:lang w:eastAsia="zh-CN"/>
        </w:rPr>
        <w:t xml:space="preserve">) + </w:t>
      </w:r>
    </w:p>
    <w:p w14:paraId="65E1B214" w14:textId="77777777" w:rsidR="00107FDF" w:rsidRPr="008821A4" w:rsidRDefault="00107FDF" w:rsidP="00107FDF">
      <w:pPr>
        <w:ind w:left="720"/>
        <w:rPr>
          <w:sz w:val="20"/>
          <w:szCs w:val="20"/>
          <w:lang w:eastAsia="zh-CN"/>
        </w:rPr>
      </w:pPr>
      <w:r w:rsidRPr="008821A4">
        <w:rPr>
          <w:sz w:val="20"/>
          <w:szCs w:val="20"/>
          <w:lang w:eastAsia="zh-CN"/>
        </w:rPr>
        <w:t xml:space="preserve">    </w:t>
      </w:r>
      <w:proofErr w:type="spellStart"/>
      <w:r w:rsidRPr="008821A4">
        <w:rPr>
          <w:sz w:val="20"/>
          <w:szCs w:val="20"/>
          <w:lang w:eastAsia="zh-CN"/>
        </w:rPr>
        <w:t>sqft_above</w:t>
      </w:r>
      <w:proofErr w:type="spellEnd"/>
      <w:r w:rsidRPr="008821A4">
        <w:rPr>
          <w:sz w:val="20"/>
          <w:szCs w:val="20"/>
          <w:lang w:eastAsia="zh-CN"/>
        </w:rPr>
        <w:t xml:space="preserve"> + </w:t>
      </w:r>
      <w:proofErr w:type="spellStart"/>
      <w:r w:rsidRPr="008821A4">
        <w:rPr>
          <w:sz w:val="20"/>
          <w:szCs w:val="20"/>
          <w:lang w:eastAsia="zh-CN"/>
        </w:rPr>
        <w:t>sqft_basement</w:t>
      </w:r>
      <w:proofErr w:type="spellEnd"/>
      <w:r w:rsidRPr="008821A4">
        <w:rPr>
          <w:sz w:val="20"/>
          <w:szCs w:val="20"/>
          <w:lang w:eastAsia="zh-CN"/>
        </w:rPr>
        <w:t xml:space="preserve">, data = </w:t>
      </w:r>
      <w:proofErr w:type="gramStart"/>
      <w:r w:rsidRPr="008821A4">
        <w:rPr>
          <w:sz w:val="20"/>
          <w:szCs w:val="20"/>
          <w:lang w:eastAsia="zh-CN"/>
        </w:rPr>
        <w:t>house[</w:t>
      </w:r>
      <w:proofErr w:type="gramEnd"/>
      <w:r w:rsidRPr="008821A4">
        <w:rPr>
          <w:sz w:val="20"/>
          <w:szCs w:val="20"/>
          <w:lang w:eastAsia="zh-CN"/>
        </w:rPr>
        <w:t>!select, ])</w:t>
      </w:r>
    </w:p>
    <w:p w14:paraId="1E798FD8" w14:textId="77777777" w:rsidR="00107FDF" w:rsidRPr="008821A4" w:rsidRDefault="00107FDF" w:rsidP="00107FDF">
      <w:pPr>
        <w:ind w:left="720"/>
        <w:rPr>
          <w:sz w:val="20"/>
          <w:szCs w:val="20"/>
          <w:lang w:eastAsia="zh-CN"/>
        </w:rPr>
      </w:pPr>
    </w:p>
    <w:p w14:paraId="38901E7F" w14:textId="77777777" w:rsidR="00107FDF" w:rsidRPr="008821A4" w:rsidRDefault="00107FDF" w:rsidP="00107FDF">
      <w:pPr>
        <w:ind w:left="720"/>
        <w:rPr>
          <w:sz w:val="20"/>
          <w:szCs w:val="20"/>
          <w:lang w:eastAsia="zh-CN"/>
        </w:rPr>
      </w:pPr>
      <w:r w:rsidRPr="008821A4">
        <w:rPr>
          <w:sz w:val="20"/>
          <w:szCs w:val="20"/>
          <w:lang w:eastAsia="zh-CN"/>
        </w:rPr>
        <w:t>Residuals:</w:t>
      </w:r>
    </w:p>
    <w:p w14:paraId="0BEEBD7D" w14:textId="77777777" w:rsidR="00107FDF" w:rsidRPr="008821A4" w:rsidRDefault="00107FDF" w:rsidP="00107FDF">
      <w:pPr>
        <w:ind w:left="720"/>
        <w:rPr>
          <w:sz w:val="20"/>
          <w:szCs w:val="20"/>
          <w:lang w:eastAsia="zh-CN"/>
        </w:rPr>
      </w:pPr>
      <w:r w:rsidRPr="008821A4">
        <w:rPr>
          <w:sz w:val="20"/>
          <w:szCs w:val="20"/>
          <w:lang w:eastAsia="zh-CN"/>
        </w:rPr>
        <w:t xml:space="preserve">     Min       1Q   Median       3Q      Max </w:t>
      </w:r>
    </w:p>
    <w:p w14:paraId="60E82599" w14:textId="77777777" w:rsidR="00107FDF" w:rsidRPr="008821A4" w:rsidRDefault="00107FDF" w:rsidP="00107FDF">
      <w:pPr>
        <w:ind w:left="720"/>
        <w:rPr>
          <w:sz w:val="20"/>
          <w:szCs w:val="20"/>
          <w:lang w:eastAsia="zh-CN"/>
        </w:rPr>
      </w:pPr>
      <w:r w:rsidRPr="008821A4">
        <w:rPr>
          <w:sz w:val="20"/>
          <w:szCs w:val="20"/>
          <w:lang w:eastAsia="zh-CN"/>
        </w:rPr>
        <w:t>-1.41794 -0.</w:t>
      </w:r>
      <w:proofErr w:type="gramStart"/>
      <w:r w:rsidRPr="008821A4">
        <w:rPr>
          <w:sz w:val="20"/>
          <w:szCs w:val="20"/>
          <w:lang w:eastAsia="zh-CN"/>
        </w:rPr>
        <w:t>24418  0.00611</w:t>
      </w:r>
      <w:proofErr w:type="gramEnd"/>
      <w:r w:rsidRPr="008821A4">
        <w:rPr>
          <w:sz w:val="20"/>
          <w:szCs w:val="20"/>
          <w:lang w:eastAsia="zh-CN"/>
        </w:rPr>
        <w:t xml:space="preserve">  0.22896  1.33597 </w:t>
      </w:r>
    </w:p>
    <w:p w14:paraId="44F73978" w14:textId="77777777" w:rsidR="00107FDF" w:rsidRPr="008821A4" w:rsidRDefault="00107FDF" w:rsidP="00107FDF">
      <w:pPr>
        <w:ind w:left="720"/>
        <w:rPr>
          <w:sz w:val="20"/>
          <w:szCs w:val="20"/>
          <w:lang w:eastAsia="zh-CN"/>
        </w:rPr>
      </w:pPr>
    </w:p>
    <w:p w14:paraId="5B649718" w14:textId="77777777" w:rsidR="00107FDF" w:rsidRPr="008821A4" w:rsidRDefault="00107FDF" w:rsidP="00107FDF">
      <w:pPr>
        <w:ind w:left="720"/>
        <w:rPr>
          <w:sz w:val="20"/>
          <w:szCs w:val="20"/>
          <w:lang w:eastAsia="zh-CN"/>
        </w:rPr>
      </w:pPr>
      <w:r w:rsidRPr="008821A4">
        <w:rPr>
          <w:sz w:val="20"/>
          <w:szCs w:val="20"/>
          <w:lang w:eastAsia="zh-CN"/>
        </w:rPr>
        <w:t>Coefficients:</w:t>
      </w:r>
    </w:p>
    <w:p w14:paraId="3D056024" w14:textId="77777777" w:rsidR="00107FDF" w:rsidRPr="008821A4" w:rsidRDefault="00107FDF" w:rsidP="00107FDF">
      <w:pPr>
        <w:ind w:left="720"/>
        <w:rPr>
          <w:sz w:val="20"/>
          <w:szCs w:val="20"/>
          <w:lang w:eastAsia="zh-CN"/>
        </w:rPr>
      </w:pPr>
      <w:r w:rsidRPr="008821A4">
        <w:rPr>
          <w:sz w:val="20"/>
          <w:szCs w:val="20"/>
          <w:lang w:eastAsia="zh-CN"/>
        </w:rPr>
        <w:t xml:space="preserve">                   Estimate Std. Error t value </w:t>
      </w:r>
      <w:proofErr w:type="spellStart"/>
      <w:r w:rsidRPr="008821A4">
        <w:rPr>
          <w:sz w:val="20"/>
          <w:szCs w:val="20"/>
          <w:lang w:eastAsia="zh-CN"/>
        </w:rPr>
        <w:t>Pr</w:t>
      </w:r>
      <w:proofErr w:type="spellEnd"/>
      <w:r w:rsidRPr="008821A4">
        <w:rPr>
          <w:sz w:val="20"/>
          <w:szCs w:val="20"/>
          <w:lang w:eastAsia="zh-CN"/>
        </w:rPr>
        <w:t xml:space="preserve">(&gt;|t|)    </w:t>
      </w:r>
    </w:p>
    <w:p w14:paraId="1246188D" w14:textId="77777777" w:rsidR="00107FDF" w:rsidRPr="008821A4" w:rsidRDefault="00107FDF" w:rsidP="00107FDF">
      <w:pPr>
        <w:ind w:left="720"/>
        <w:rPr>
          <w:sz w:val="20"/>
          <w:szCs w:val="20"/>
          <w:lang w:eastAsia="zh-CN"/>
        </w:rPr>
      </w:pPr>
      <w:r w:rsidRPr="008821A4">
        <w:rPr>
          <w:sz w:val="20"/>
          <w:szCs w:val="20"/>
          <w:lang w:eastAsia="zh-CN"/>
        </w:rPr>
        <w:t>(</w:t>
      </w:r>
      <w:proofErr w:type="gramStart"/>
      <w:r w:rsidRPr="008821A4">
        <w:rPr>
          <w:sz w:val="20"/>
          <w:szCs w:val="20"/>
          <w:lang w:eastAsia="zh-CN"/>
        </w:rPr>
        <w:t xml:space="preserve">Intercept)   </w:t>
      </w:r>
      <w:proofErr w:type="gramEnd"/>
      <w:r w:rsidRPr="008821A4">
        <w:rPr>
          <w:sz w:val="20"/>
          <w:szCs w:val="20"/>
          <w:lang w:eastAsia="zh-CN"/>
        </w:rPr>
        <w:t xml:space="preserve">    1.039e+01  1.296e-01  80.215  &lt; 2e-16 ***</w:t>
      </w:r>
    </w:p>
    <w:p w14:paraId="26289A0A" w14:textId="77777777" w:rsidR="00107FDF" w:rsidRPr="008821A4" w:rsidRDefault="00107FDF" w:rsidP="00107FDF">
      <w:pPr>
        <w:ind w:left="720"/>
        <w:rPr>
          <w:sz w:val="20"/>
          <w:szCs w:val="20"/>
          <w:lang w:eastAsia="zh-CN"/>
        </w:rPr>
      </w:pPr>
      <w:r w:rsidRPr="008821A4">
        <w:rPr>
          <w:sz w:val="20"/>
          <w:szCs w:val="20"/>
          <w:lang w:eastAsia="zh-CN"/>
        </w:rPr>
        <w:t>bedrooms         -2.248e-</w:t>
      </w:r>
      <w:proofErr w:type="gramStart"/>
      <w:r w:rsidRPr="008821A4">
        <w:rPr>
          <w:sz w:val="20"/>
          <w:szCs w:val="20"/>
          <w:lang w:eastAsia="zh-CN"/>
        </w:rPr>
        <w:t>02  3</w:t>
      </w:r>
      <w:proofErr w:type="gramEnd"/>
      <w:r w:rsidRPr="008821A4">
        <w:rPr>
          <w:sz w:val="20"/>
          <w:szCs w:val="20"/>
          <w:lang w:eastAsia="zh-CN"/>
        </w:rPr>
        <w:t>.397e-03  -6.618 3.74e-11 ***</w:t>
      </w:r>
    </w:p>
    <w:p w14:paraId="7EAA29AD" w14:textId="77777777" w:rsidR="00107FDF" w:rsidRPr="008821A4" w:rsidRDefault="00107FDF" w:rsidP="00107FDF">
      <w:pPr>
        <w:ind w:left="720"/>
        <w:rPr>
          <w:sz w:val="20"/>
          <w:szCs w:val="20"/>
          <w:lang w:eastAsia="zh-CN"/>
        </w:rPr>
      </w:pPr>
      <w:r w:rsidRPr="008821A4">
        <w:rPr>
          <w:sz w:val="20"/>
          <w:szCs w:val="20"/>
          <w:lang w:eastAsia="zh-CN"/>
        </w:rPr>
        <w:t>grade             1.888e-</w:t>
      </w:r>
      <w:proofErr w:type="gramStart"/>
      <w:r w:rsidRPr="008821A4">
        <w:rPr>
          <w:sz w:val="20"/>
          <w:szCs w:val="20"/>
          <w:lang w:eastAsia="zh-CN"/>
        </w:rPr>
        <w:t>01  3</w:t>
      </w:r>
      <w:proofErr w:type="gramEnd"/>
      <w:r w:rsidRPr="008821A4">
        <w:rPr>
          <w:sz w:val="20"/>
          <w:szCs w:val="20"/>
          <w:lang w:eastAsia="zh-CN"/>
        </w:rPr>
        <w:t>.270e-03  57.722  &lt; 2e-16 ***</w:t>
      </w:r>
    </w:p>
    <w:p w14:paraId="610DCCF4" w14:textId="77777777" w:rsidR="00107FDF" w:rsidRPr="008821A4" w:rsidRDefault="00107FDF" w:rsidP="00107FDF">
      <w:pPr>
        <w:ind w:left="720"/>
        <w:rPr>
          <w:sz w:val="20"/>
          <w:szCs w:val="20"/>
          <w:lang w:eastAsia="zh-CN"/>
        </w:rPr>
      </w:pPr>
      <w:r w:rsidRPr="008821A4">
        <w:rPr>
          <w:sz w:val="20"/>
          <w:szCs w:val="20"/>
          <w:lang w:eastAsia="zh-CN"/>
        </w:rPr>
        <w:t>view              9.078e-</w:t>
      </w:r>
      <w:proofErr w:type="gramStart"/>
      <w:r w:rsidRPr="008821A4">
        <w:rPr>
          <w:sz w:val="20"/>
          <w:szCs w:val="20"/>
          <w:lang w:eastAsia="zh-CN"/>
        </w:rPr>
        <w:t>02  3</w:t>
      </w:r>
      <w:proofErr w:type="gramEnd"/>
      <w:r w:rsidRPr="008821A4">
        <w:rPr>
          <w:sz w:val="20"/>
          <w:szCs w:val="20"/>
          <w:lang w:eastAsia="zh-CN"/>
        </w:rPr>
        <w:t>.256e-03  27.878  &lt; 2e-16 ***</w:t>
      </w:r>
    </w:p>
    <w:p w14:paraId="697C9743" w14:textId="77777777" w:rsidR="00107FDF" w:rsidRPr="008821A4" w:rsidRDefault="00107FDF" w:rsidP="00107FDF">
      <w:pPr>
        <w:ind w:left="720"/>
        <w:rPr>
          <w:sz w:val="20"/>
          <w:szCs w:val="20"/>
          <w:lang w:eastAsia="zh-CN"/>
        </w:rPr>
      </w:pPr>
      <w:r w:rsidRPr="008821A4">
        <w:rPr>
          <w:sz w:val="20"/>
          <w:szCs w:val="20"/>
          <w:lang w:eastAsia="zh-CN"/>
        </w:rPr>
        <w:t>log(</w:t>
      </w:r>
      <w:proofErr w:type="spellStart"/>
      <w:r w:rsidRPr="008821A4">
        <w:rPr>
          <w:sz w:val="20"/>
          <w:szCs w:val="20"/>
          <w:lang w:eastAsia="zh-CN"/>
        </w:rPr>
        <w:t>sqft_</w:t>
      </w:r>
      <w:proofErr w:type="gramStart"/>
      <w:r w:rsidRPr="008821A4">
        <w:rPr>
          <w:sz w:val="20"/>
          <w:szCs w:val="20"/>
          <w:lang w:eastAsia="zh-CN"/>
        </w:rPr>
        <w:t>living</w:t>
      </w:r>
      <w:proofErr w:type="spellEnd"/>
      <w:r w:rsidRPr="008821A4">
        <w:rPr>
          <w:sz w:val="20"/>
          <w:szCs w:val="20"/>
          <w:lang w:eastAsia="zh-CN"/>
        </w:rPr>
        <w:t>)  1</w:t>
      </w:r>
      <w:proofErr w:type="gramEnd"/>
      <w:r w:rsidRPr="008821A4">
        <w:rPr>
          <w:sz w:val="20"/>
          <w:szCs w:val="20"/>
          <w:lang w:eastAsia="zh-CN"/>
        </w:rPr>
        <w:t>.278e-01  2.001e-02   6.385 1.75e-10 ***</w:t>
      </w:r>
    </w:p>
    <w:p w14:paraId="6BC3D162" w14:textId="77777777" w:rsidR="00107FDF" w:rsidRPr="008821A4" w:rsidRDefault="00107FDF" w:rsidP="00107FDF">
      <w:pPr>
        <w:ind w:left="720"/>
        <w:rPr>
          <w:sz w:val="20"/>
          <w:szCs w:val="20"/>
          <w:lang w:eastAsia="zh-CN"/>
        </w:rPr>
      </w:pPr>
      <w:proofErr w:type="spellStart"/>
      <w:r w:rsidRPr="008821A4">
        <w:rPr>
          <w:sz w:val="20"/>
          <w:szCs w:val="20"/>
          <w:lang w:eastAsia="zh-CN"/>
        </w:rPr>
        <w:t>sqft_above</w:t>
      </w:r>
      <w:proofErr w:type="spellEnd"/>
      <w:r w:rsidRPr="008821A4">
        <w:rPr>
          <w:sz w:val="20"/>
          <w:szCs w:val="20"/>
          <w:lang w:eastAsia="zh-CN"/>
        </w:rPr>
        <w:t xml:space="preserve">        1.306e-</w:t>
      </w:r>
      <w:proofErr w:type="gramStart"/>
      <w:r w:rsidRPr="008821A4">
        <w:rPr>
          <w:sz w:val="20"/>
          <w:szCs w:val="20"/>
          <w:lang w:eastAsia="zh-CN"/>
        </w:rPr>
        <w:t>04  9</w:t>
      </w:r>
      <w:proofErr w:type="gramEnd"/>
      <w:r w:rsidRPr="008821A4">
        <w:rPr>
          <w:sz w:val="20"/>
          <w:szCs w:val="20"/>
          <w:lang w:eastAsia="zh-CN"/>
        </w:rPr>
        <w:t>.368e-06  13.946  &lt; 2e-16 ***</w:t>
      </w:r>
    </w:p>
    <w:p w14:paraId="524499F5" w14:textId="77777777" w:rsidR="00107FDF" w:rsidRPr="008821A4" w:rsidRDefault="00107FDF" w:rsidP="00107FDF">
      <w:pPr>
        <w:ind w:left="720"/>
        <w:rPr>
          <w:sz w:val="20"/>
          <w:szCs w:val="20"/>
          <w:lang w:eastAsia="zh-CN"/>
        </w:rPr>
      </w:pPr>
      <w:proofErr w:type="spellStart"/>
      <w:r w:rsidRPr="008821A4">
        <w:rPr>
          <w:sz w:val="20"/>
          <w:szCs w:val="20"/>
          <w:lang w:eastAsia="zh-CN"/>
        </w:rPr>
        <w:t>sqft_basement</w:t>
      </w:r>
      <w:proofErr w:type="spellEnd"/>
      <w:r w:rsidRPr="008821A4">
        <w:rPr>
          <w:sz w:val="20"/>
          <w:szCs w:val="20"/>
          <w:lang w:eastAsia="zh-CN"/>
        </w:rPr>
        <w:t xml:space="preserve">     2.257e-</w:t>
      </w:r>
      <w:proofErr w:type="gramStart"/>
      <w:r w:rsidRPr="008821A4">
        <w:rPr>
          <w:sz w:val="20"/>
          <w:szCs w:val="20"/>
          <w:lang w:eastAsia="zh-CN"/>
        </w:rPr>
        <w:t>04  1</w:t>
      </w:r>
      <w:proofErr w:type="gramEnd"/>
      <w:r w:rsidRPr="008821A4">
        <w:rPr>
          <w:sz w:val="20"/>
          <w:szCs w:val="20"/>
          <w:lang w:eastAsia="zh-CN"/>
        </w:rPr>
        <w:t>.042e-05  21.663  &lt; 2e-16 ***</w:t>
      </w:r>
    </w:p>
    <w:p w14:paraId="2CD32180" w14:textId="77777777" w:rsidR="00107FDF" w:rsidRPr="008821A4" w:rsidRDefault="00107FDF" w:rsidP="00107FDF">
      <w:pPr>
        <w:ind w:left="720"/>
        <w:rPr>
          <w:sz w:val="20"/>
          <w:szCs w:val="20"/>
          <w:lang w:eastAsia="zh-CN"/>
        </w:rPr>
      </w:pPr>
      <w:r w:rsidRPr="008821A4">
        <w:rPr>
          <w:sz w:val="20"/>
          <w:szCs w:val="20"/>
          <w:lang w:eastAsia="zh-CN"/>
        </w:rPr>
        <w:t>---</w:t>
      </w:r>
    </w:p>
    <w:p w14:paraId="3AB8E8A4" w14:textId="77777777" w:rsidR="00107FDF" w:rsidRPr="008821A4" w:rsidRDefault="00107FDF" w:rsidP="00107FDF">
      <w:pPr>
        <w:ind w:left="720"/>
        <w:rPr>
          <w:sz w:val="20"/>
          <w:szCs w:val="20"/>
          <w:lang w:eastAsia="zh-CN"/>
        </w:rPr>
      </w:pPr>
      <w:proofErr w:type="spellStart"/>
      <w:r w:rsidRPr="008821A4">
        <w:rPr>
          <w:sz w:val="20"/>
          <w:szCs w:val="20"/>
          <w:lang w:eastAsia="zh-CN"/>
        </w:rPr>
        <w:t>Signif</w:t>
      </w:r>
      <w:proofErr w:type="spellEnd"/>
      <w:r w:rsidRPr="008821A4">
        <w:rPr>
          <w:sz w:val="20"/>
          <w:szCs w:val="20"/>
          <w:lang w:eastAsia="zh-CN"/>
        </w:rPr>
        <w:t xml:space="preserve">. codes:  0 ‘***’ 0.001 ‘**’ 0.01 ‘*’ 0.05 ‘.’ 0.1 </w:t>
      </w:r>
      <w:proofErr w:type="gramStart"/>
      <w:r w:rsidRPr="008821A4">
        <w:rPr>
          <w:sz w:val="20"/>
          <w:szCs w:val="20"/>
          <w:lang w:eastAsia="zh-CN"/>
        </w:rPr>
        <w:t>‘ ’</w:t>
      </w:r>
      <w:proofErr w:type="gramEnd"/>
      <w:r w:rsidRPr="008821A4">
        <w:rPr>
          <w:sz w:val="20"/>
          <w:szCs w:val="20"/>
          <w:lang w:eastAsia="zh-CN"/>
        </w:rPr>
        <w:t xml:space="preserve"> 1</w:t>
      </w:r>
    </w:p>
    <w:p w14:paraId="62C1BDCF" w14:textId="77777777" w:rsidR="00107FDF" w:rsidRPr="008821A4" w:rsidRDefault="00107FDF" w:rsidP="00107FDF">
      <w:pPr>
        <w:ind w:left="720"/>
        <w:rPr>
          <w:sz w:val="20"/>
          <w:szCs w:val="20"/>
          <w:lang w:eastAsia="zh-CN"/>
        </w:rPr>
      </w:pPr>
    </w:p>
    <w:p w14:paraId="3D9B8D0F" w14:textId="77777777" w:rsidR="00107FDF" w:rsidRPr="008821A4" w:rsidRDefault="00107FDF" w:rsidP="00107FDF">
      <w:pPr>
        <w:ind w:left="720"/>
        <w:rPr>
          <w:sz w:val="20"/>
          <w:szCs w:val="20"/>
          <w:lang w:eastAsia="zh-CN"/>
        </w:rPr>
      </w:pPr>
      <w:r w:rsidRPr="008821A4">
        <w:rPr>
          <w:sz w:val="20"/>
          <w:szCs w:val="20"/>
          <w:lang w:eastAsia="zh-CN"/>
        </w:rPr>
        <w:t>Residual standard error: 0.3408 on 21601 degrees of freedom</w:t>
      </w:r>
    </w:p>
    <w:p w14:paraId="137F50A5" w14:textId="77777777" w:rsidR="00107FDF" w:rsidRPr="008821A4" w:rsidRDefault="00107FDF" w:rsidP="00107FDF">
      <w:pPr>
        <w:ind w:left="720"/>
        <w:rPr>
          <w:sz w:val="20"/>
          <w:szCs w:val="20"/>
          <w:lang w:eastAsia="zh-CN"/>
        </w:rPr>
      </w:pPr>
      <w:r w:rsidRPr="008821A4">
        <w:rPr>
          <w:sz w:val="20"/>
          <w:szCs w:val="20"/>
          <w:lang w:eastAsia="zh-CN"/>
        </w:rPr>
        <w:t>Multiple R-squared:  0.5799,</w:t>
      </w:r>
      <w:r w:rsidRPr="008821A4">
        <w:rPr>
          <w:sz w:val="20"/>
          <w:szCs w:val="20"/>
          <w:lang w:eastAsia="zh-CN"/>
        </w:rPr>
        <w:tab/>
        <w:t xml:space="preserve">Adjusted R-squared:  0.5797 </w:t>
      </w:r>
    </w:p>
    <w:p w14:paraId="0E96A7FF" w14:textId="04EA2053" w:rsidR="00C6377F" w:rsidRDefault="00107FDF" w:rsidP="008821A4">
      <w:pPr>
        <w:ind w:left="720"/>
        <w:rPr>
          <w:rFonts w:hint="eastAsia"/>
          <w:sz w:val="20"/>
          <w:szCs w:val="20"/>
          <w:lang w:eastAsia="zh-CN"/>
        </w:rPr>
      </w:pPr>
      <w:r w:rsidRPr="008821A4">
        <w:rPr>
          <w:sz w:val="20"/>
          <w:szCs w:val="20"/>
          <w:lang w:eastAsia="zh-CN"/>
        </w:rPr>
        <w:t xml:space="preserve">F-statistic:  4969 on 6 and 21601 </w:t>
      </w:r>
      <w:proofErr w:type="gramStart"/>
      <w:r w:rsidRPr="008821A4">
        <w:rPr>
          <w:sz w:val="20"/>
          <w:szCs w:val="20"/>
          <w:lang w:eastAsia="zh-CN"/>
        </w:rPr>
        <w:t>DF,  p</w:t>
      </w:r>
      <w:proofErr w:type="gramEnd"/>
      <w:r w:rsidRPr="008821A4">
        <w:rPr>
          <w:sz w:val="20"/>
          <w:szCs w:val="20"/>
          <w:lang w:eastAsia="zh-CN"/>
        </w:rPr>
        <w:t>-value: &lt; 2.2e-16</w:t>
      </w:r>
      <w:r w:rsidR="00712A34" w:rsidRPr="008821A4">
        <w:rPr>
          <w:rFonts w:hint="eastAsia"/>
          <w:sz w:val="20"/>
          <w:szCs w:val="20"/>
          <w:lang w:eastAsia="zh-CN"/>
        </w:rPr>
        <w:t>.</w:t>
      </w:r>
    </w:p>
    <w:p w14:paraId="24E6C6A1" w14:textId="77777777" w:rsidR="008821A4" w:rsidRDefault="008821A4" w:rsidP="008821A4">
      <w:pPr>
        <w:ind w:left="720"/>
        <w:rPr>
          <w:rFonts w:hint="eastAsia"/>
          <w:sz w:val="20"/>
          <w:szCs w:val="20"/>
          <w:lang w:eastAsia="zh-CN"/>
        </w:rPr>
      </w:pPr>
    </w:p>
    <w:p w14:paraId="445EC3FD" w14:textId="77777777" w:rsidR="008821A4" w:rsidRDefault="008821A4" w:rsidP="008821A4">
      <w:pPr>
        <w:ind w:left="720"/>
        <w:rPr>
          <w:rFonts w:hint="eastAsia"/>
          <w:sz w:val="20"/>
          <w:szCs w:val="20"/>
          <w:lang w:eastAsia="zh-CN"/>
        </w:rPr>
      </w:pPr>
    </w:p>
    <w:p w14:paraId="02918EEA" w14:textId="29A3C9D8" w:rsidR="008821A4" w:rsidRPr="00556639" w:rsidRDefault="008821A4" w:rsidP="008821A4">
      <w:pPr>
        <w:ind w:left="720"/>
        <w:rPr>
          <w:rFonts w:hint="eastAsia"/>
          <w:lang w:eastAsia="zh-CN"/>
        </w:rPr>
      </w:pPr>
      <w:r w:rsidRPr="00556639">
        <w:rPr>
          <w:rFonts w:hint="eastAsia"/>
          <w:lang w:eastAsia="zh-CN"/>
        </w:rPr>
        <w:t>Given equation by R:</w:t>
      </w:r>
    </w:p>
    <w:p w14:paraId="0B8324BC" w14:textId="46DBCC7A" w:rsidR="008821A4" w:rsidRPr="00556639" w:rsidRDefault="00A94B31" w:rsidP="00556639">
      <w:pPr>
        <w:ind w:left="720"/>
        <w:rPr>
          <w:lang w:eastAsia="zh-CN"/>
        </w:rPr>
      </w:pPr>
      <m:oMathPara>
        <m:oMath>
          <m:r>
            <m:rPr>
              <m:sty m:val="p"/>
            </m:rPr>
            <w:rPr>
              <w:rFonts w:ascii="Cambria Math" w:hAnsi="Cambria Math"/>
              <w:lang w:eastAsia="zh-CN"/>
            </w:rPr>
            <m:t>log⁡(</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Price</m:t>
              </m:r>
            </m:sub>
          </m:sSub>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10.39</m:t>
          </m:r>
          <m:r>
            <m:rPr>
              <m:sty m:val="p"/>
            </m:rPr>
            <w:rPr>
              <w:rFonts w:ascii="Cambria Math" w:hAnsi="Cambria Math"/>
              <w:lang w:eastAsia="zh-CN"/>
            </w:rPr>
            <m:t>-</m:t>
          </m:r>
          <m:r>
            <m:rPr>
              <m:sty m:val="p"/>
            </m:rPr>
            <w:rPr>
              <w:rFonts w:ascii="Cambria Math" w:hAnsi="Cambria Math"/>
              <w:lang w:eastAsia="zh-CN"/>
            </w:rPr>
            <m:t>0.02248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Bedrooms</m:t>
              </m:r>
            </m:sub>
          </m:sSub>
          <m:r>
            <m:rPr>
              <m:sty m:val="p"/>
            </m:rPr>
            <w:rPr>
              <w:rFonts w:ascii="Cambria Math" w:hAnsi="Cambria Math"/>
              <w:lang w:eastAsia="zh-CN"/>
            </w:rPr>
            <m:t>+0.1888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Grade</m:t>
              </m:r>
            </m:sub>
          </m:sSub>
          <m:r>
            <m:rPr>
              <m:sty m:val="p"/>
            </m:rPr>
            <w:rPr>
              <w:rFonts w:ascii="Cambria Math" w:hAnsi="Cambria Math"/>
              <w:lang w:eastAsia="zh-CN"/>
            </w:rPr>
            <m:t>+</m:t>
          </m:r>
          <m:r>
            <m:rPr>
              <m:sty m:val="p"/>
            </m:rPr>
            <w:rPr>
              <w:rFonts w:ascii="Cambria Math" w:hAnsi="Cambria Math"/>
              <w:lang w:eastAsia="zh-CN"/>
            </w:rPr>
            <m:t>0.09078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View</m:t>
              </m:r>
            </m:sub>
          </m:sSub>
          <m:r>
            <m:rPr>
              <m:sty m:val="p"/>
            </m:rPr>
            <w:rPr>
              <w:rFonts w:ascii="Cambria Math" w:hAnsi="Cambria Math"/>
              <w:lang w:eastAsia="zh-CN"/>
            </w:rPr>
            <m:t>+</m:t>
          </m:r>
          <m:r>
            <m:rPr>
              <m:sty m:val="p"/>
            </m:rPr>
            <w:rPr>
              <w:rFonts w:ascii="Cambria Math" w:hAnsi="Cambria Math"/>
              <w:lang w:eastAsia="zh-CN"/>
            </w:rPr>
            <m:t>0.1278</m:t>
          </m:r>
          <m:r>
            <m:rPr>
              <m:sty m:val="p"/>
            </m:rPr>
            <w:rPr>
              <w:rFonts w:ascii="Cambria Math" w:hAnsi="Cambria Math"/>
              <w:lang w:eastAsia="zh-CN"/>
            </w:rPr>
            <m:t xml:space="preserve"> × </m:t>
          </m:r>
          <m:r>
            <m:rPr>
              <m:sty m:val="p"/>
            </m:rPr>
            <w:rPr>
              <w:rFonts w:ascii="Cambria Math" w:hAnsi="Cambria Math"/>
              <w:lang w:eastAsia="zh-CN"/>
            </w:rPr>
            <m:t>log⁡(</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sqft-living</m:t>
              </m:r>
            </m:sub>
          </m:sSub>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1.306×</m:t>
          </m:r>
          <m:sSup>
            <m:sSupPr>
              <m:ctrlPr>
                <w:rPr>
                  <w:rFonts w:ascii="Cambria Math" w:hAnsi="Cambria Math"/>
                  <w:lang w:eastAsia="zh-CN"/>
                </w:rPr>
              </m:ctrlPr>
            </m:sSupPr>
            <m:e>
              <m:r>
                <m:rPr>
                  <m:sty m:val="p"/>
                </m:rPr>
                <w:rPr>
                  <w:rFonts w:ascii="Cambria Math" w:hAnsi="Cambria Math"/>
                  <w:lang w:eastAsia="zh-CN"/>
                </w:rPr>
                <m:t>10</m:t>
              </m:r>
            </m:e>
            <m:sup>
              <m:r>
                <m:rPr>
                  <m:sty m:val="p"/>
                </m:rPr>
                <w:rPr>
                  <w:rFonts w:ascii="Cambria Math" w:hAnsi="Cambria Math"/>
                  <w:lang w:eastAsia="zh-CN"/>
                </w:rPr>
                <m:t>-4</m:t>
              </m:r>
            </m:sup>
          </m:sSup>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sqft-above</m:t>
              </m:r>
            </m:sub>
          </m:sSub>
          <m:r>
            <m:rPr>
              <m:sty m:val="p"/>
            </m:rPr>
            <w:rPr>
              <w:rFonts w:ascii="Cambria Math" w:hAnsi="Cambria Math"/>
              <w:lang w:eastAsia="zh-CN"/>
            </w:rPr>
            <m:t>+</m:t>
          </m:r>
          <m:r>
            <m:rPr>
              <m:sty m:val="p"/>
            </m:rPr>
            <w:rPr>
              <w:rFonts w:ascii="Cambria Math" w:hAnsi="Cambria Math"/>
              <w:lang w:eastAsia="zh-CN"/>
            </w:rPr>
            <m:t>2.257</m:t>
          </m: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10</m:t>
              </m:r>
            </m:e>
            <m:sup>
              <m:r>
                <m:rPr>
                  <m:sty m:val="p"/>
                </m:rPr>
                <w:rPr>
                  <w:rFonts w:ascii="Cambria Math" w:hAnsi="Cambria Math"/>
                  <w:lang w:eastAsia="zh-CN"/>
                </w:rPr>
                <m:t>-4</m:t>
              </m:r>
            </m:sup>
          </m:sSup>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sqft-basement</m:t>
              </m:r>
            </m:sub>
          </m:sSub>
        </m:oMath>
      </m:oMathPara>
    </w:p>
    <w:p w14:paraId="44B79470" w14:textId="77AA4AD3" w:rsidR="00C6377F" w:rsidRPr="00556639" w:rsidRDefault="00A94B31" w:rsidP="00A94B31">
      <w:pPr>
        <w:ind w:left="720"/>
        <w:rPr>
          <w:rFonts w:hint="eastAsia"/>
          <w:lang w:eastAsia="zh-CN"/>
        </w:rPr>
      </w:pPr>
      <w:r w:rsidRPr="00556639">
        <w:rPr>
          <w:rFonts w:hint="eastAsia"/>
          <w:lang w:eastAsia="zh-CN"/>
        </w:rPr>
        <w:t>Thus</w:t>
      </w:r>
    </w:p>
    <w:p w14:paraId="5B058AF8" w14:textId="0F5790CF" w:rsidR="00A94B31" w:rsidRPr="00556639" w:rsidRDefault="00A94B31" w:rsidP="00A94B31">
      <w:pPr>
        <w:ind w:left="720"/>
        <w:rPr>
          <w:rFonts w:hint="eastAsia"/>
          <w:lang w:eastAsia="zh-CN"/>
        </w:rPr>
      </w:pPr>
      <m:oMathPara>
        <m:oMath>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Price</m:t>
              </m:r>
            </m:sub>
          </m:sSub>
          <m:r>
            <m:rPr>
              <m:sty m:val="p"/>
            </m:rPr>
            <w:rPr>
              <w:rFonts w:ascii="Cambria Math" w:hAnsi="Cambria Math"/>
              <w:lang w:eastAsia="zh-CN"/>
            </w:rPr>
            <m:t xml:space="preserve">= </m:t>
          </m:r>
          <m:r>
            <m:rPr>
              <m:sty m:val="p"/>
            </m:rPr>
            <w:rPr>
              <w:rFonts w:ascii="Cambria Math" w:hAnsi="Cambria Math"/>
              <w:lang w:eastAsia="zh-CN"/>
            </w:rPr>
            <m:t>exp⁡(</m:t>
          </m:r>
          <m:r>
            <m:rPr>
              <m:sty m:val="p"/>
            </m:rPr>
            <w:rPr>
              <w:rFonts w:ascii="Cambria Math" w:hAnsi="Cambria Math"/>
              <w:lang w:eastAsia="zh-CN"/>
            </w:rPr>
            <m:t>10.39-0.02248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Bedrooms</m:t>
              </m:r>
            </m:sub>
          </m:sSub>
          <m:r>
            <m:rPr>
              <m:sty m:val="p"/>
            </m:rPr>
            <w:rPr>
              <w:rFonts w:ascii="Cambria Math" w:hAnsi="Cambria Math"/>
              <w:lang w:eastAsia="zh-CN"/>
            </w:rPr>
            <m:t>+0.1888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Grade</m:t>
              </m:r>
            </m:sub>
          </m:sSub>
          <m:r>
            <m:rPr>
              <m:sty m:val="p"/>
            </m:rPr>
            <w:rPr>
              <w:rFonts w:ascii="Cambria Math" w:hAnsi="Cambria Math"/>
              <w:lang w:eastAsia="zh-CN"/>
            </w:rPr>
            <m:t>+0.09078</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View</m:t>
              </m:r>
            </m:sub>
          </m:sSub>
          <m:r>
            <m:rPr>
              <m:sty m:val="p"/>
            </m:rPr>
            <w:rPr>
              <w:rFonts w:ascii="Cambria Math" w:hAnsi="Cambria Math"/>
              <w:lang w:eastAsia="zh-CN"/>
            </w:rPr>
            <m:t>+0.1278 × log⁡(</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sqft-living</m:t>
              </m:r>
            </m:sub>
          </m:sSub>
          <m:r>
            <m:rPr>
              <m:sty m:val="p"/>
            </m:rPr>
            <w:rPr>
              <w:rFonts w:ascii="Cambria Math" w:hAnsi="Cambria Math"/>
              <w:lang w:eastAsia="zh-CN"/>
            </w:rPr>
            <m:t>)+1.306×</m:t>
          </m:r>
          <m:sSup>
            <m:sSupPr>
              <m:ctrlPr>
                <w:rPr>
                  <w:rFonts w:ascii="Cambria Math" w:hAnsi="Cambria Math"/>
                  <w:lang w:eastAsia="zh-CN"/>
                </w:rPr>
              </m:ctrlPr>
            </m:sSupPr>
            <m:e>
              <m:r>
                <m:rPr>
                  <m:sty m:val="p"/>
                </m:rPr>
                <w:rPr>
                  <w:rFonts w:ascii="Cambria Math" w:hAnsi="Cambria Math"/>
                  <w:lang w:eastAsia="zh-CN"/>
                </w:rPr>
                <m:t>10</m:t>
              </m:r>
            </m:e>
            <m:sup>
              <m:r>
                <m:rPr>
                  <m:sty m:val="p"/>
                </m:rPr>
                <w:rPr>
                  <w:rFonts w:ascii="Cambria Math" w:hAnsi="Cambria Math"/>
                  <w:lang w:eastAsia="zh-CN"/>
                </w:rPr>
                <m:t>-4</m:t>
              </m:r>
            </m:sup>
          </m:sSup>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sqft-above</m:t>
              </m:r>
            </m:sub>
          </m:sSub>
          <m:r>
            <m:rPr>
              <m:sty m:val="p"/>
            </m:rPr>
            <w:rPr>
              <w:rFonts w:ascii="Cambria Math" w:hAnsi="Cambria Math"/>
              <w:lang w:eastAsia="zh-CN"/>
            </w:rPr>
            <m:t>+2.257×</m:t>
          </m:r>
          <m:sSup>
            <m:sSupPr>
              <m:ctrlPr>
                <w:rPr>
                  <w:rFonts w:ascii="Cambria Math" w:hAnsi="Cambria Math"/>
                  <w:lang w:eastAsia="zh-CN"/>
                </w:rPr>
              </m:ctrlPr>
            </m:sSupPr>
            <m:e>
              <m:r>
                <m:rPr>
                  <m:sty m:val="p"/>
                </m:rPr>
                <w:rPr>
                  <w:rFonts w:ascii="Cambria Math" w:hAnsi="Cambria Math"/>
                  <w:lang w:eastAsia="zh-CN"/>
                </w:rPr>
                <m:t>10</m:t>
              </m:r>
            </m:e>
            <m:sup>
              <m:r>
                <m:rPr>
                  <m:sty m:val="p"/>
                </m:rPr>
                <w:rPr>
                  <w:rFonts w:ascii="Cambria Math" w:hAnsi="Cambria Math"/>
                  <w:lang w:eastAsia="zh-CN"/>
                </w:rPr>
                <m:t>-4</m:t>
              </m:r>
            </m:sup>
          </m:sSup>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sqft-basement</m:t>
              </m:r>
            </m:sub>
          </m:sSub>
          <m:r>
            <m:rPr>
              <m:sty m:val="p"/>
            </m:rPr>
            <w:rPr>
              <w:rFonts w:ascii="Cambria Math" w:hAnsi="Cambria Math"/>
              <w:lang w:eastAsia="zh-CN"/>
            </w:rPr>
            <m:t>)</m:t>
          </m:r>
        </m:oMath>
      </m:oMathPara>
    </w:p>
    <w:p w14:paraId="7EB131EB" w14:textId="77777777" w:rsidR="00A94B31" w:rsidRPr="00556639" w:rsidRDefault="00A94B31" w:rsidP="00A94B31">
      <w:pPr>
        <w:ind w:left="720"/>
        <w:rPr>
          <w:rFonts w:hint="eastAsia"/>
          <w:lang w:eastAsia="zh-CN"/>
        </w:rPr>
      </w:pPr>
    </w:p>
    <w:p w14:paraId="436FF16B" w14:textId="2863DA32" w:rsidR="00871F95" w:rsidRDefault="00871F95" w:rsidP="00A94B31">
      <w:pPr>
        <w:ind w:left="720"/>
        <w:rPr>
          <w:rFonts w:hint="eastAsia"/>
          <w:lang w:eastAsia="zh-CN"/>
        </w:rPr>
      </w:pPr>
      <w:r w:rsidRPr="00556639">
        <w:rPr>
          <w:rFonts w:hint="eastAsia"/>
          <w:lang w:eastAsia="zh-CN"/>
        </w:rPr>
        <w:t xml:space="preserve">Since we put log on price to hold </w:t>
      </w:r>
      <w:r w:rsidR="006C2700" w:rsidRPr="00556639">
        <w:rPr>
          <w:rFonts w:hint="eastAsia"/>
          <w:lang w:eastAsia="zh-CN"/>
        </w:rPr>
        <w:t>all of the assumptions for regression (</w:t>
      </w:r>
      <w:r w:rsidR="006C2700" w:rsidRPr="00556639">
        <w:rPr>
          <w:lang w:eastAsia="zh-CN"/>
        </w:rPr>
        <w:t>a) independence (no mean trend) (b) normal distribution and (c) constant variance assumptions</w:t>
      </w:r>
      <w:r w:rsidR="00556639" w:rsidRPr="00556639">
        <w:rPr>
          <w:rFonts w:hint="eastAsia"/>
          <w:lang w:eastAsia="zh-CN"/>
        </w:rPr>
        <w:t>), the</w:t>
      </w:r>
      <w:r w:rsidR="006C2700" w:rsidRPr="00556639">
        <w:rPr>
          <w:rFonts w:hint="eastAsia"/>
          <w:lang w:eastAsia="zh-CN"/>
        </w:rPr>
        <w:t xml:space="preserve"> </w:t>
      </w:r>
      <w:r w:rsidR="00556639" w:rsidRPr="00556639">
        <w:rPr>
          <w:rFonts w:hint="eastAsia"/>
          <w:lang w:eastAsia="zh-CN"/>
        </w:rPr>
        <w:t xml:space="preserve">log of price </w:t>
      </w:r>
      <w:r w:rsidR="00556639">
        <w:rPr>
          <w:rFonts w:hint="eastAsia"/>
          <w:lang w:eastAsia="zh-CN"/>
        </w:rPr>
        <w:t>has</w:t>
      </w:r>
      <w:r w:rsidR="00556639" w:rsidRPr="00556639">
        <w:rPr>
          <w:rFonts w:hint="eastAsia"/>
          <w:lang w:eastAsia="zh-CN"/>
        </w:rPr>
        <w:t xml:space="preserve"> an average of </w:t>
      </w:r>
      <w:r w:rsidR="00556639" w:rsidRPr="00556639">
        <w:rPr>
          <w:lang w:eastAsia="zh-CN"/>
        </w:rPr>
        <w:t>13.05</w:t>
      </w:r>
      <w:r w:rsidR="00556639" w:rsidRPr="00556639">
        <w:rPr>
          <w:rFonts w:hint="eastAsia"/>
          <w:lang w:eastAsia="zh-CN"/>
        </w:rPr>
        <w:t xml:space="preserve">, thus the intercept </w:t>
      </w:r>
      <w:proofErr w:type="gramStart"/>
      <w:r w:rsidR="00556639" w:rsidRPr="00556639">
        <w:rPr>
          <w:rFonts w:hint="eastAsia"/>
          <w:lang w:eastAsia="zh-CN"/>
        </w:rPr>
        <w:t>rise</w:t>
      </w:r>
      <w:proofErr w:type="gramEnd"/>
      <w:r w:rsidR="00556639" w:rsidRPr="00556639">
        <w:rPr>
          <w:rFonts w:hint="eastAsia"/>
          <w:lang w:eastAsia="zh-CN"/>
        </w:rPr>
        <w:t xml:space="preserve"> the value close to the number and all other coefficients are small. </w:t>
      </w:r>
    </w:p>
    <w:p w14:paraId="2F834EA7" w14:textId="77777777" w:rsidR="0022586F" w:rsidRDefault="0022586F" w:rsidP="00A94B31">
      <w:pPr>
        <w:ind w:left="720"/>
        <w:rPr>
          <w:rFonts w:hint="eastAsia"/>
          <w:lang w:eastAsia="zh-CN"/>
        </w:rPr>
      </w:pPr>
    </w:p>
    <w:p w14:paraId="17EFCF2D" w14:textId="77777777" w:rsidR="0022586F" w:rsidRDefault="00556639" w:rsidP="00A94B31">
      <w:pPr>
        <w:ind w:left="720"/>
        <w:rPr>
          <w:rFonts w:hint="eastAsia"/>
          <w:lang w:eastAsia="zh-CN"/>
        </w:rPr>
      </w:pPr>
      <w:r>
        <w:rPr>
          <w:rFonts w:hint="eastAsia"/>
          <w:lang w:eastAsia="zh-CN"/>
        </w:rPr>
        <w:t>Since all variables in this regression model are numeric, the coefficient for each variable means how much the price would vary if increase one unit of such variable</w:t>
      </w:r>
      <w:r w:rsidR="00A43A61">
        <w:rPr>
          <w:rFonts w:hint="eastAsia"/>
          <w:lang w:eastAsia="zh-CN"/>
        </w:rPr>
        <w:t>. The p-value for each variable</w:t>
      </w:r>
      <w:r>
        <w:rPr>
          <w:rFonts w:hint="eastAsia"/>
          <w:lang w:eastAsia="zh-CN"/>
        </w:rPr>
        <w:t xml:space="preserve"> is less than the significant level of 0.01. </w:t>
      </w:r>
    </w:p>
    <w:p w14:paraId="1D0DA518" w14:textId="77777777" w:rsidR="0022586F" w:rsidRDefault="0022586F" w:rsidP="00A94B31">
      <w:pPr>
        <w:ind w:left="720"/>
        <w:rPr>
          <w:rFonts w:hint="eastAsia"/>
          <w:lang w:eastAsia="zh-CN"/>
        </w:rPr>
      </w:pPr>
    </w:p>
    <w:p w14:paraId="19B66F55" w14:textId="65EBAB0B" w:rsidR="00556639" w:rsidRPr="00556639" w:rsidRDefault="00556639" w:rsidP="00A94B31">
      <w:pPr>
        <w:ind w:left="720"/>
        <w:rPr>
          <w:rFonts w:hint="eastAsia"/>
          <w:lang w:eastAsia="zh-CN"/>
        </w:rPr>
      </w:pPr>
      <w:r>
        <w:rPr>
          <w:rFonts w:hint="eastAsia"/>
          <w:lang w:eastAsia="zh-CN"/>
        </w:rPr>
        <w:t xml:space="preserve">R-squared value is </w:t>
      </w:r>
      <w:r w:rsidRPr="00556639">
        <w:rPr>
          <w:lang w:eastAsia="zh-CN"/>
        </w:rPr>
        <w:t>0.5797</w:t>
      </w:r>
      <w:r>
        <w:rPr>
          <w:rFonts w:hint="eastAsia"/>
          <w:lang w:eastAsia="zh-CN"/>
        </w:rPr>
        <w:t>.</w:t>
      </w:r>
      <w:r w:rsidR="0083316B">
        <w:rPr>
          <w:rFonts w:hint="eastAsia"/>
          <w:lang w:eastAsia="zh-CN"/>
        </w:rPr>
        <w:t xml:space="preserve"> Even though using all variable would give an adjusted value around 0.7, but simplicity is also an important factor to consider. </w:t>
      </w:r>
      <w:r w:rsidR="00EC70EF">
        <w:rPr>
          <w:rFonts w:hint="eastAsia"/>
          <w:lang w:eastAsia="zh-CN"/>
        </w:rPr>
        <w:t>By previous analysis, we choose to</w:t>
      </w:r>
      <w:r w:rsidR="0083316B">
        <w:rPr>
          <w:rFonts w:hint="eastAsia"/>
          <w:lang w:eastAsia="zh-CN"/>
        </w:rPr>
        <w:t xml:space="preserve"> </w:t>
      </w:r>
      <w:r w:rsidR="00EC70EF">
        <w:rPr>
          <w:rFonts w:hint="eastAsia"/>
          <w:lang w:eastAsia="zh-CN"/>
        </w:rPr>
        <w:t>use</w:t>
      </w:r>
      <w:r w:rsidR="0010515A">
        <w:rPr>
          <w:rFonts w:hint="eastAsia"/>
          <w:lang w:eastAsia="zh-CN"/>
        </w:rPr>
        <w:t xml:space="preserve"> the interesting variables</w:t>
      </w:r>
      <w:r w:rsidR="00EC70EF">
        <w:rPr>
          <w:rFonts w:hint="eastAsia"/>
          <w:lang w:eastAsia="zh-CN"/>
        </w:rPr>
        <w:t xml:space="preserve"> and then the adjusted R-squared value become</w:t>
      </w:r>
      <w:r w:rsidR="007635C9">
        <w:rPr>
          <w:rFonts w:hint="eastAsia"/>
          <w:lang w:eastAsia="zh-CN"/>
        </w:rPr>
        <w:t xml:space="preserve"> </w:t>
      </w:r>
      <w:r w:rsidR="007635C9" w:rsidRPr="007635C9">
        <w:rPr>
          <w:lang w:eastAsia="zh-CN"/>
        </w:rPr>
        <w:t>0.582</w:t>
      </w:r>
      <w:r w:rsidR="007635C9">
        <w:rPr>
          <w:rFonts w:hint="eastAsia"/>
          <w:lang w:eastAsia="zh-CN"/>
        </w:rPr>
        <w:t xml:space="preserve">. From this point, we tried to improve by add log to variables to narrow the distance between each point and the </w:t>
      </w:r>
      <w:r w:rsidR="007635C9">
        <w:rPr>
          <w:lang w:eastAsia="zh-CN"/>
        </w:rPr>
        <w:t>regression</w:t>
      </w:r>
      <w:r w:rsidR="007635C9">
        <w:rPr>
          <w:rFonts w:hint="eastAsia"/>
          <w:lang w:eastAsia="zh-CN"/>
        </w:rPr>
        <w:t xml:space="preserve"> equation line. </w:t>
      </w:r>
      <w:r w:rsidR="00065CDC">
        <w:rPr>
          <w:rFonts w:hint="eastAsia"/>
          <w:lang w:eastAsia="zh-CN"/>
        </w:rPr>
        <w:t xml:space="preserve">Although adding log to </w:t>
      </w:r>
      <w:proofErr w:type="spellStart"/>
      <w:r w:rsidR="00065CDC">
        <w:rPr>
          <w:rFonts w:hint="eastAsia"/>
          <w:lang w:eastAsia="zh-CN"/>
        </w:rPr>
        <w:t>sqft_living</w:t>
      </w:r>
      <w:proofErr w:type="spellEnd"/>
      <w:r w:rsidR="00065CDC">
        <w:rPr>
          <w:rFonts w:hint="eastAsia"/>
          <w:lang w:eastAsia="zh-CN"/>
        </w:rPr>
        <w:t xml:space="preserve"> improved r-squared, but log(price) lower the r-squared, however significantly improve the diagnostics test.</w:t>
      </w:r>
    </w:p>
    <w:p w14:paraId="6ED4FECD" w14:textId="60F2C394" w:rsidR="00A94B31" w:rsidRDefault="0022586F" w:rsidP="00A94B31">
      <w:pPr>
        <w:ind w:left="720"/>
        <w:rPr>
          <w:rFonts w:hint="eastAsia"/>
          <w:lang w:eastAsia="zh-CN"/>
        </w:rPr>
      </w:pPr>
      <w:r>
        <w:rPr>
          <w:rFonts w:hint="eastAsia"/>
          <w:noProof/>
          <w:lang w:eastAsia="zh-CN"/>
        </w:rPr>
        <w:drawing>
          <wp:inline distT="0" distB="0" distL="0" distR="0" wp14:anchorId="617CED4C" wp14:editId="295C9CA9">
            <wp:extent cx="5943600" cy="4389120"/>
            <wp:effectExtent l="0" t="0" r="0" b="5080"/>
            <wp:docPr id="27" name="Picture 27" descr="../Documents/!!!Study/!!!COLLEGE/2017%20Fall/M%20358K/finalProject/Final%20regression%20model.lm%20diagnostics%20test%20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Study/!!!COLLEGE/2017%20Fall/M%20358K/finalProject/Final%20regression%20model.lm%20diagnostics%20test%20plo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5C45E9D8" w14:textId="20E31B5E" w:rsidR="0022586F" w:rsidRDefault="0022586F" w:rsidP="00A94B31">
      <w:pPr>
        <w:ind w:left="720"/>
        <w:rPr>
          <w:rFonts w:hint="eastAsia"/>
          <w:lang w:eastAsia="zh-CN"/>
        </w:rPr>
      </w:pPr>
      <w:r>
        <w:rPr>
          <w:rFonts w:hint="eastAsia"/>
          <w:lang w:eastAsia="zh-CN"/>
        </w:rPr>
        <w:t xml:space="preserve">Without putting log on price, both </w:t>
      </w:r>
      <w:r>
        <w:rPr>
          <w:lang w:eastAsia="zh-CN"/>
        </w:rPr>
        <w:t>normal distribution and</w:t>
      </w:r>
      <w:r w:rsidRPr="00556639">
        <w:rPr>
          <w:lang w:eastAsia="zh-CN"/>
        </w:rPr>
        <w:t xml:space="preserve"> constant variance assumptions</w:t>
      </w:r>
      <w:r>
        <w:rPr>
          <w:rFonts w:hint="eastAsia"/>
          <w:lang w:eastAsia="zh-CN"/>
        </w:rPr>
        <w:t xml:space="preserve"> would be violated. Therefore, the current r-squared value is sufficient for predicting the price without overfitting and too many variables.</w:t>
      </w:r>
    </w:p>
    <w:p w14:paraId="30981735" w14:textId="77777777" w:rsidR="0022586F" w:rsidRPr="00556639" w:rsidRDefault="0022586F" w:rsidP="00A94B31">
      <w:pPr>
        <w:ind w:left="720"/>
        <w:rPr>
          <w:rFonts w:hint="eastAsia"/>
          <w:lang w:eastAsia="zh-CN"/>
        </w:rPr>
      </w:pPr>
    </w:p>
    <w:p w14:paraId="51C66C5F" w14:textId="77777777" w:rsidR="00C6377F" w:rsidRPr="00DE742D" w:rsidRDefault="00C6377F" w:rsidP="00C6377F">
      <w:pPr>
        <w:rPr>
          <w:b/>
        </w:rPr>
      </w:pPr>
      <w:r w:rsidRPr="00DE742D">
        <w:rPr>
          <w:b/>
        </w:rPr>
        <w:t xml:space="preserve">Question 3: sampling, error and other topics (20 points) </w:t>
      </w:r>
    </w:p>
    <w:p w14:paraId="443850A1" w14:textId="77777777" w:rsidR="00C6377F" w:rsidRPr="00DE742D" w:rsidRDefault="00C6377F" w:rsidP="00C6377F">
      <w:pPr>
        <w:rPr>
          <w:b/>
        </w:rPr>
      </w:pPr>
      <w:r w:rsidRPr="00DE742D">
        <w:rPr>
          <w:b/>
        </w:rPr>
        <w:t>When searched for products online (</w:t>
      </w:r>
      <w:proofErr w:type="spellStart"/>
      <w:r w:rsidRPr="00DE742D">
        <w:rPr>
          <w:b/>
        </w:rPr>
        <w:t>eg</w:t>
      </w:r>
      <w:proofErr w:type="spellEnd"/>
      <w:r w:rsidRPr="00DE742D">
        <w:rPr>
          <w:b/>
        </w:rPr>
        <w:t xml:space="preserve">: Google shopping, Amazon), some users claim that the prices can change depending on their browsing data (such as their location, inferred through their IP addresses, how long they stay at a particular page product, how many times they rephrase their search queries, </w:t>
      </w:r>
      <w:proofErr w:type="spellStart"/>
      <w:r w:rsidRPr="00DE742D">
        <w:rPr>
          <w:b/>
        </w:rPr>
        <w:t>etc</w:t>
      </w:r>
      <w:proofErr w:type="spellEnd"/>
      <w:r w:rsidRPr="00DE742D">
        <w:rPr>
          <w:b/>
        </w:rPr>
        <w:t xml:space="preserve">). You want to decide which, if any of such factors, affect the items’ prices. </w:t>
      </w:r>
    </w:p>
    <w:p w14:paraId="1B8C8364" w14:textId="77777777" w:rsidR="00421A6B" w:rsidRPr="00DE742D" w:rsidRDefault="00C6377F" w:rsidP="00C6377F">
      <w:pPr>
        <w:numPr>
          <w:ilvl w:val="0"/>
          <w:numId w:val="3"/>
        </w:numPr>
        <w:rPr>
          <w:rFonts w:hint="eastAsia"/>
          <w:b/>
        </w:rPr>
      </w:pPr>
      <w:r w:rsidRPr="00DE742D">
        <w:rPr>
          <w:b/>
        </w:rPr>
        <w:t xml:space="preserve">(10 points) Detail how you would design an experiment to answer the above question. Clearly list: the research question, the population, how you sample, and the variables you collect. </w:t>
      </w:r>
    </w:p>
    <w:p w14:paraId="2DD060E5" w14:textId="77777777" w:rsidR="00421A6B" w:rsidRDefault="00421A6B" w:rsidP="00421A6B">
      <w:pPr>
        <w:ind w:left="720"/>
        <w:rPr>
          <w:rFonts w:hint="eastAsia"/>
          <w:lang w:eastAsia="zh-CN"/>
        </w:rPr>
      </w:pPr>
    </w:p>
    <w:p w14:paraId="480BF37E" w14:textId="5BFA2DDC" w:rsidR="00421A6B" w:rsidRDefault="00421A6B" w:rsidP="00421A6B">
      <w:pPr>
        <w:ind w:left="720"/>
        <w:rPr>
          <w:rFonts w:hint="eastAsia"/>
          <w:lang w:eastAsia="zh-CN"/>
        </w:rPr>
      </w:pPr>
      <w:r>
        <w:t>T</w:t>
      </w:r>
      <w:r w:rsidRPr="00C6377F">
        <w:t>he research ques</w:t>
      </w:r>
      <w:r>
        <w:t>tion</w:t>
      </w:r>
      <w:r>
        <w:rPr>
          <w:rFonts w:hint="eastAsia"/>
          <w:lang w:eastAsia="zh-CN"/>
        </w:rPr>
        <w:t>:</w:t>
      </w:r>
    </w:p>
    <w:p w14:paraId="0C98C640" w14:textId="294074A4" w:rsidR="00421A6B" w:rsidRDefault="00421A6B" w:rsidP="00421A6B">
      <w:pPr>
        <w:ind w:left="720"/>
        <w:rPr>
          <w:rFonts w:hint="eastAsia"/>
          <w:lang w:eastAsia="zh-CN"/>
        </w:rPr>
      </w:pPr>
      <w:r>
        <w:rPr>
          <w:rFonts w:hint="eastAsia"/>
          <w:lang w:eastAsia="zh-CN"/>
        </w:rPr>
        <w:tab/>
        <w:t xml:space="preserve">Are </w:t>
      </w:r>
      <w:r>
        <w:rPr>
          <w:rFonts w:hint="eastAsia"/>
          <w:lang w:eastAsia="zh-CN"/>
        </w:rPr>
        <w:t>the prices for online products</w:t>
      </w:r>
      <w:r>
        <w:rPr>
          <w:rFonts w:hint="eastAsia"/>
          <w:lang w:eastAsia="zh-CN"/>
        </w:rPr>
        <w:t xml:space="preserve"> in Amazon affected by the browsing data such as location, IP addresses, </w:t>
      </w:r>
      <w:r w:rsidRPr="00C6377F">
        <w:t>how long they stay at a particular page product, how many times they re</w:t>
      </w:r>
      <w:r>
        <w:t xml:space="preserve">phrase their search queries, </w:t>
      </w:r>
      <w:proofErr w:type="spellStart"/>
      <w:r>
        <w:t>etc</w:t>
      </w:r>
      <w:proofErr w:type="spellEnd"/>
      <w:r>
        <w:rPr>
          <w:rFonts w:hint="eastAsia"/>
          <w:lang w:eastAsia="zh-CN"/>
        </w:rPr>
        <w:t>? If yes, to what extend and which factors are more influential?</w:t>
      </w:r>
    </w:p>
    <w:p w14:paraId="27BE3BFF" w14:textId="77777777" w:rsidR="00421A6B" w:rsidRDefault="00421A6B" w:rsidP="00421A6B">
      <w:pPr>
        <w:ind w:left="720"/>
        <w:rPr>
          <w:rFonts w:hint="eastAsia"/>
          <w:lang w:eastAsia="zh-CN"/>
        </w:rPr>
      </w:pPr>
    </w:p>
    <w:p w14:paraId="47526388" w14:textId="1ACD907F" w:rsidR="00421A6B" w:rsidRDefault="00421A6B" w:rsidP="00421A6B">
      <w:pPr>
        <w:ind w:left="720"/>
        <w:rPr>
          <w:rFonts w:hint="eastAsia"/>
          <w:lang w:eastAsia="zh-CN"/>
        </w:rPr>
      </w:pPr>
      <w:r>
        <w:t>The population</w:t>
      </w:r>
      <w:r>
        <w:rPr>
          <w:rFonts w:hint="eastAsia"/>
          <w:lang w:eastAsia="zh-CN"/>
        </w:rPr>
        <w:t>:</w:t>
      </w:r>
    </w:p>
    <w:p w14:paraId="64F15EC5" w14:textId="0ACBEE11" w:rsidR="00421A6B" w:rsidRPr="00421A6B" w:rsidRDefault="00421A6B" w:rsidP="00421A6B">
      <w:pPr>
        <w:ind w:left="720"/>
        <w:rPr>
          <w:rFonts w:hint="eastAsia"/>
          <w:lang w:eastAsia="zh-CN"/>
        </w:rPr>
      </w:pPr>
      <w:r>
        <w:rPr>
          <w:rFonts w:hint="eastAsia"/>
          <w:lang w:eastAsia="zh-CN"/>
        </w:rPr>
        <w:tab/>
        <w:t>Customer who shop in Amazon</w:t>
      </w:r>
      <w:r w:rsidR="001A6E46">
        <w:rPr>
          <w:rFonts w:hint="eastAsia"/>
          <w:lang w:eastAsia="zh-CN"/>
        </w:rPr>
        <w:t xml:space="preserve"> in </w:t>
      </w:r>
      <w:r w:rsidR="00BB5767">
        <w:rPr>
          <w:rFonts w:hint="eastAsia"/>
          <w:lang w:eastAsia="zh-CN"/>
        </w:rPr>
        <w:t>Austin</w:t>
      </w:r>
      <w:r>
        <w:rPr>
          <w:rFonts w:hint="eastAsia"/>
          <w:lang w:eastAsia="zh-CN"/>
        </w:rPr>
        <w:t xml:space="preserve">. </w:t>
      </w:r>
    </w:p>
    <w:p w14:paraId="5B2D2550" w14:textId="77777777" w:rsidR="00421A6B" w:rsidRDefault="00421A6B" w:rsidP="00421A6B">
      <w:pPr>
        <w:ind w:left="720"/>
        <w:rPr>
          <w:rFonts w:hint="eastAsia"/>
          <w:lang w:eastAsia="zh-CN"/>
        </w:rPr>
      </w:pPr>
    </w:p>
    <w:p w14:paraId="4546CBB9" w14:textId="77777777" w:rsidR="00421A6B" w:rsidRDefault="00421A6B" w:rsidP="00421A6B">
      <w:pPr>
        <w:ind w:left="720"/>
        <w:rPr>
          <w:rFonts w:hint="eastAsia"/>
          <w:lang w:eastAsia="zh-CN"/>
        </w:rPr>
      </w:pPr>
      <w:r>
        <w:t>How you sample</w:t>
      </w:r>
    </w:p>
    <w:p w14:paraId="4FC56065" w14:textId="337C57B5" w:rsidR="001A6E46" w:rsidRPr="00CE5761" w:rsidRDefault="001A6E46" w:rsidP="00421A6B">
      <w:pPr>
        <w:ind w:left="720"/>
        <w:rPr>
          <w:rFonts w:hint="eastAsia"/>
          <w:lang w:eastAsia="zh-CN"/>
        </w:rPr>
      </w:pPr>
      <w:r>
        <w:rPr>
          <w:rFonts w:hint="eastAsia"/>
          <w:lang w:eastAsia="zh-CN"/>
        </w:rPr>
        <w:tab/>
      </w:r>
      <w:r w:rsidR="00CE5761">
        <w:rPr>
          <w:rFonts w:hint="eastAsia"/>
          <w:lang w:eastAsia="zh-CN"/>
        </w:rPr>
        <w:t xml:space="preserve">Set up a few research locations in Austin, and </w:t>
      </w:r>
      <w:r w:rsidR="00137B86">
        <w:rPr>
          <w:rFonts w:hint="eastAsia"/>
          <w:lang w:eastAsia="zh-CN"/>
        </w:rPr>
        <w:t xml:space="preserve">use </w:t>
      </w:r>
      <w:r w:rsidR="00CE5761">
        <w:rPr>
          <w:rFonts w:hint="eastAsia"/>
          <w:lang w:eastAsia="zh-CN"/>
        </w:rPr>
        <w:t>different computer</w:t>
      </w:r>
      <w:r w:rsidR="00137B86">
        <w:rPr>
          <w:rFonts w:hint="eastAsia"/>
          <w:lang w:eastAsia="zh-CN"/>
        </w:rPr>
        <w:t>s</w:t>
      </w:r>
      <w:r w:rsidR="00CE5761">
        <w:rPr>
          <w:rFonts w:hint="eastAsia"/>
          <w:lang w:eastAsia="zh-CN"/>
        </w:rPr>
        <w:t xml:space="preserve"> or devices to connect</w:t>
      </w:r>
      <w:r w:rsidR="00137B86">
        <w:rPr>
          <w:rFonts w:hint="eastAsia"/>
          <w:lang w:eastAsia="zh-CN"/>
        </w:rPr>
        <w:t xml:space="preserve"> for different IP</w:t>
      </w:r>
      <w:r w:rsidR="00CE5761">
        <w:rPr>
          <w:rFonts w:hint="eastAsia"/>
          <w:lang w:eastAsia="zh-CN"/>
        </w:rPr>
        <w:t>.</w:t>
      </w:r>
      <w:r w:rsidR="00137B86">
        <w:rPr>
          <w:rFonts w:hint="eastAsia"/>
          <w:lang w:eastAsia="zh-CN"/>
        </w:rPr>
        <w:t xml:space="preserve"> </w:t>
      </w:r>
      <w:r w:rsidR="001F5D95">
        <w:rPr>
          <w:rFonts w:hint="eastAsia"/>
          <w:lang w:eastAsia="zh-CN"/>
        </w:rPr>
        <w:t>Do experiments by different length of time and number of refresh times and collect what price they see.</w:t>
      </w:r>
      <w:r w:rsidR="00CE5761">
        <w:rPr>
          <w:rFonts w:hint="eastAsia"/>
          <w:lang w:eastAsia="zh-CN"/>
        </w:rPr>
        <w:t xml:space="preserve"> </w:t>
      </w:r>
      <w:r w:rsidR="001F5D95">
        <w:rPr>
          <w:rFonts w:hint="eastAsia"/>
          <w:lang w:eastAsia="zh-CN"/>
        </w:rPr>
        <w:t xml:space="preserve">The </w:t>
      </w:r>
      <w:r w:rsidR="00752B38">
        <w:rPr>
          <w:rFonts w:hint="eastAsia"/>
          <w:lang w:eastAsia="zh-CN"/>
        </w:rPr>
        <w:t>length of time</w:t>
      </w:r>
      <w:r w:rsidR="001F5D95">
        <w:rPr>
          <w:rFonts w:hint="eastAsia"/>
          <w:lang w:eastAsia="zh-CN"/>
        </w:rPr>
        <w:t xml:space="preserve"> would have few categories for comparison</w:t>
      </w:r>
      <w:r w:rsidR="00752B38">
        <w:rPr>
          <w:rFonts w:hint="eastAsia"/>
          <w:lang w:eastAsia="zh-CN"/>
        </w:rPr>
        <w:t xml:space="preserve"> (ex. 1min, 5min, 20min, 40min, 1h</w:t>
      </w:r>
      <w:r w:rsidR="001F5D95">
        <w:rPr>
          <w:rFonts w:hint="eastAsia"/>
          <w:lang w:eastAsia="zh-CN"/>
        </w:rPr>
        <w:t>) and</w:t>
      </w:r>
      <w:r w:rsidR="00752B38">
        <w:rPr>
          <w:rFonts w:hint="eastAsia"/>
          <w:lang w:eastAsia="zh-CN"/>
        </w:rPr>
        <w:t xml:space="preserve"> </w:t>
      </w:r>
      <w:r w:rsidR="001F5D95">
        <w:rPr>
          <w:rFonts w:hint="eastAsia"/>
          <w:lang w:eastAsia="zh-CN"/>
        </w:rPr>
        <w:t xml:space="preserve">each </w:t>
      </w:r>
      <w:proofErr w:type="gramStart"/>
      <w:r w:rsidR="001F5D95">
        <w:rPr>
          <w:rFonts w:hint="eastAsia"/>
          <w:lang w:eastAsia="zh-CN"/>
        </w:rPr>
        <w:t>categories</w:t>
      </w:r>
      <w:proofErr w:type="gramEnd"/>
      <w:r w:rsidR="001F5D95">
        <w:rPr>
          <w:rFonts w:hint="eastAsia"/>
          <w:lang w:eastAsia="zh-CN"/>
        </w:rPr>
        <w:t xml:space="preserve"> applies to</w:t>
      </w:r>
      <w:r w:rsidR="00752B38">
        <w:rPr>
          <w:rFonts w:hint="eastAsia"/>
          <w:lang w:eastAsia="zh-CN"/>
        </w:rPr>
        <w:t xml:space="preserve"> different location and </w:t>
      </w:r>
      <w:r w:rsidR="001F5D95">
        <w:rPr>
          <w:rFonts w:hint="eastAsia"/>
          <w:lang w:eastAsia="zh-CN"/>
        </w:rPr>
        <w:t>devices</w:t>
      </w:r>
      <w:r w:rsidR="00752B38">
        <w:rPr>
          <w:rFonts w:hint="eastAsia"/>
          <w:lang w:eastAsia="zh-CN"/>
        </w:rPr>
        <w:t>. Similar for number of times for refresh. Several categories</w:t>
      </w:r>
      <w:r w:rsidR="001F5D95">
        <w:rPr>
          <w:rFonts w:hint="eastAsia"/>
          <w:lang w:eastAsia="zh-CN"/>
        </w:rPr>
        <w:t xml:space="preserve"> </w:t>
      </w:r>
      <w:proofErr w:type="gramStart"/>
      <w:r w:rsidR="001F5D95">
        <w:rPr>
          <w:rFonts w:hint="eastAsia"/>
          <w:lang w:eastAsia="zh-CN"/>
        </w:rPr>
        <w:t>exists</w:t>
      </w:r>
      <w:proofErr w:type="gramEnd"/>
      <w:r w:rsidR="00752B38">
        <w:rPr>
          <w:rFonts w:hint="eastAsia"/>
          <w:lang w:eastAsia="zh-CN"/>
        </w:rPr>
        <w:t xml:space="preserve"> (</w:t>
      </w:r>
      <w:proofErr w:type="spellStart"/>
      <w:r w:rsidR="00752B38">
        <w:rPr>
          <w:rFonts w:hint="eastAsia"/>
          <w:lang w:eastAsia="zh-CN"/>
        </w:rPr>
        <w:t>eg</w:t>
      </w:r>
      <w:proofErr w:type="spellEnd"/>
      <w:r w:rsidR="00752B38">
        <w:rPr>
          <w:rFonts w:hint="eastAsia"/>
          <w:lang w:eastAsia="zh-CN"/>
        </w:rPr>
        <w:t>, refresh 5, 10, 20, 40, 80 times</w:t>
      </w:r>
      <w:r w:rsidR="001F5D95">
        <w:rPr>
          <w:rFonts w:hint="eastAsia"/>
          <w:lang w:eastAsia="zh-CN"/>
        </w:rPr>
        <w:t>). We have these four main factors that we want t</w:t>
      </w:r>
      <w:r w:rsidR="00183140">
        <w:rPr>
          <w:rFonts w:hint="eastAsia"/>
          <w:lang w:eastAsia="zh-CN"/>
        </w:rPr>
        <w:t xml:space="preserve">o research, and we would do experiments that generate data that controls variables. For example, for different location, we would have a subset of data that have same device, same number of refresh times, and same time length staying on the page. Although we change device and other two </w:t>
      </w:r>
      <w:proofErr w:type="gramStart"/>
      <w:r w:rsidR="00183140">
        <w:rPr>
          <w:rFonts w:hint="eastAsia"/>
          <w:lang w:eastAsia="zh-CN"/>
        </w:rPr>
        <w:t>variable</w:t>
      </w:r>
      <w:proofErr w:type="gramEnd"/>
      <w:r w:rsidR="00183140">
        <w:rPr>
          <w:rFonts w:hint="eastAsia"/>
          <w:lang w:eastAsia="zh-CN"/>
        </w:rPr>
        <w:t xml:space="preserve">, but when comparing, we choose the columns while </w:t>
      </w:r>
      <w:r w:rsidR="00183140">
        <w:rPr>
          <w:lang w:eastAsia="zh-CN"/>
        </w:rPr>
        <w:t>controlling</w:t>
      </w:r>
      <w:r w:rsidR="00183140">
        <w:rPr>
          <w:rFonts w:hint="eastAsia"/>
          <w:lang w:eastAsia="zh-CN"/>
        </w:rPr>
        <w:t xml:space="preserve"> all others except the one that we want to value if the variable affect the final price. </w:t>
      </w:r>
    </w:p>
    <w:p w14:paraId="620FED76" w14:textId="77777777" w:rsidR="001A6E46" w:rsidRDefault="001A6E46" w:rsidP="00421A6B">
      <w:pPr>
        <w:ind w:left="720"/>
        <w:rPr>
          <w:rFonts w:hint="eastAsia"/>
          <w:lang w:eastAsia="zh-CN"/>
        </w:rPr>
      </w:pPr>
    </w:p>
    <w:p w14:paraId="2E21F3A7" w14:textId="5A2B7E18" w:rsidR="00421A6B" w:rsidRDefault="00421A6B" w:rsidP="00421A6B">
      <w:pPr>
        <w:ind w:left="720"/>
        <w:rPr>
          <w:rFonts w:hint="eastAsia"/>
          <w:lang w:eastAsia="zh-CN"/>
        </w:rPr>
      </w:pPr>
      <w:r>
        <w:t>V</w:t>
      </w:r>
      <w:r w:rsidRPr="00C6377F">
        <w:t>ariables you collect</w:t>
      </w:r>
      <w:r w:rsidR="00265A6D">
        <w:rPr>
          <w:rFonts w:hint="eastAsia"/>
          <w:lang w:eastAsia="zh-CN"/>
        </w:rPr>
        <w:t>:</w:t>
      </w:r>
    </w:p>
    <w:p w14:paraId="51913483" w14:textId="589F3D29" w:rsidR="00265A6D" w:rsidRDefault="00265A6D" w:rsidP="00DE742D">
      <w:pPr>
        <w:ind w:left="720"/>
        <w:rPr>
          <w:rFonts w:hint="eastAsia"/>
          <w:lang w:eastAsia="zh-CN"/>
        </w:rPr>
      </w:pPr>
      <w:r>
        <w:rPr>
          <w:rFonts w:hint="eastAsia"/>
          <w:lang w:eastAsia="zh-CN"/>
        </w:rPr>
        <w:tab/>
      </w:r>
      <w:r w:rsidR="008D386A">
        <w:rPr>
          <w:rFonts w:hint="eastAsia"/>
          <w:lang w:eastAsia="zh-CN"/>
        </w:rPr>
        <w:t xml:space="preserve">their location, IP addresses, how long they stay at the page product, and how </w:t>
      </w:r>
      <w:proofErr w:type="spellStart"/>
      <w:r w:rsidR="008D386A">
        <w:rPr>
          <w:rFonts w:hint="eastAsia"/>
          <w:lang w:eastAsia="zh-CN"/>
        </w:rPr>
        <w:t>manytimes</w:t>
      </w:r>
      <w:proofErr w:type="spellEnd"/>
      <w:r w:rsidR="008D386A">
        <w:rPr>
          <w:rFonts w:hint="eastAsia"/>
          <w:lang w:eastAsia="zh-CN"/>
        </w:rPr>
        <w:t xml:space="preserve"> rephrase their search queries</w:t>
      </w:r>
    </w:p>
    <w:p w14:paraId="5272320E" w14:textId="77777777" w:rsidR="00265A6D" w:rsidRDefault="00265A6D" w:rsidP="00421A6B">
      <w:pPr>
        <w:ind w:left="720"/>
        <w:rPr>
          <w:rFonts w:hint="eastAsia"/>
          <w:lang w:eastAsia="zh-CN"/>
        </w:rPr>
      </w:pPr>
    </w:p>
    <w:p w14:paraId="49A67024" w14:textId="038125EE" w:rsidR="00421A6B" w:rsidRDefault="00421A6B" w:rsidP="00421A6B">
      <w:pPr>
        <w:ind w:left="720"/>
        <w:rPr>
          <w:rFonts w:hint="eastAsia"/>
          <w:lang w:eastAsia="zh-CN"/>
        </w:rPr>
      </w:pPr>
      <w:r w:rsidRPr="00421A6B">
        <w:t xml:space="preserve">Assumptions needed to make your sample reasonable. </w:t>
      </w:r>
    </w:p>
    <w:p w14:paraId="4520BE50" w14:textId="5832E0CB" w:rsidR="0086641C" w:rsidRDefault="0086641C" w:rsidP="00421A6B">
      <w:pPr>
        <w:ind w:left="720"/>
        <w:rPr>
          <w:rFonts w:hint="eastAsia"/>
          <w:lang w:eastAsia="zh-CN"/>
        </w:rPr>
      </w:pPr>
      <w:r>
        <w:rPr>
          <w:rFonts w:hint="eastAsia"/>
          <w:lang w:eastAsia="zh-CN"/>
        </w:rPr>
        <w:tab/>
        <w:t>Assume deleting the browsing data would reset the status of the customers.</w:t>
      </w:r>
    </w:p>
    <w:p w14:paraId="1431DE89" w14:textId="770CB678" w:rsidR="0086641C" w:rsidRDefault="0086641C" w:rsidP="00421A6B">
      <w:pPr>
        <w:ind w:left="720"/>
        <w:rPr>
          <w:rFonts w:hint="eastAsia"/>
          <w:lang w:eastAsia="zh-CN"/>
        </w:rPr>
      </w:pPr>
      <w:r>
        <w:rPr>
          <w:rFonts w:hint="eastAsia"/>
          <w:lang w:eastAsia="zh-CN"/>
        </w:rPr>
        <w:tab/>
        <w:t>Assume IP address determined by the device in use</w:t>
      </w:r>
    </w:p>
    <w:p w14:paraId="0D11386D" w14:textId="77777777" w:rsidR="0086641C" w:rsidRDefault="0086641C" w:rsidP="00421A6B">
      <w:pPr>
        <w:ind w:left="720"/>
        <w:rPr>
          <w:rFonts w:hint="eastAsia"/>
          <w:lang w:eastAsia="zh-CN"/>
        </w:rPr>
      </w:pPr>
      <w:r>
        <w:rPr>
          <w:rFonts w:hint="eastAsia"/>
          <w:lang w:eastAsia="zh-CN"/>
        </w:rPr>
        <w:tab/>
        <w:t xml:space="preserve">Assume the price setting does not change </w:t>
      </w:r>
    </w:p>
    <w:p w14:paraId="474D2EE4" w14:textId="61FAB4CF" w:rsidR="0086641C" w:rsidRPr="00421A6B" w:rsidRDefault="0086641C" w:rsidP="00421A6B">
      <w:pPr>
        <w:ind w:left="720"/>
        <w:rPr>
          <w:rFonts w:hint="eastAsia"/>
          <w:lang w:eastAsia="zh-CN"/>
        </w:rPr>
      </w:pPr>
      <w:r>
        <w:rPr>
          <w:rFonts w:hint="eastAsia"/>
          <w:lang w:eastAsia="zh-CN"/>
        </w:rPr>
        <w:tab/>
        <w:t xml:space="preserve">Assume the testing time of the day or dates does not affect the price. </w:t>
      </w:r>
    </w:p>
    <w:p w14:paraId="3F79FB58" w14:textId="1128E029" w:rsidR="00C6377F" w:rsidRPr="00C6377F" w:rsidRDefault="00C6377F" w:rsidP="00421A6B">
      <w:pPr>
        <w:ind w:left="720"/>
      </w:pPr>
      <w:r w:rsidRPr="00421A6B">
        <w:t> </w:t>
      </w:r>
    </w:p>
    <w:p w14:paraId="32EAB8D2" w14:textId="77777777" w:rsidR="00183140" w:rsidRPr="00DE742D" w:rsidRDefault="00C6377F" w:rsidP="00183140">
      <w:pPr>
        <w:numPr>
          <w:ilvl w:val="0"/>
          <w:numId w:val="3"/>
        </w:numPr>
        <w:rPr>
          <w:rFonts w:hint="eastAsia"/>
          <w:b/>
        </w:rPr>
      </w:pPr>
      <w:r w:rsidRPr="00DE742D">
        <w:rPr>
          <w:b/>
        </w:rPr>
        <w:t xml:space="preserve">(5 points) List at least TWO significant biases your experiment may have, and how your design mitigates them. </w:t>
      </w:r>
      <w:r w:rsidRPr="00DE742D">
        <w:rPr>
          <w:rFonts w:ascii="MS Mincho" w:eastAsia="MS Mincho" w:hAnsi="MS Mincho" w:cs="MS Mincho"/>
          <w:b/>
        </w:rPr>
        <w:t> </w:t>
      </w:r>
    </w:p>
    <w:p w14:paraId="5D45B59E" w14:textId="59A1509D" w:rsidR="00183140" w:rsidRDefault="00183140" w:rsidP="00183140">
      <w:pPr>
        <w:pStyle w:val="ListParagraph"/>
        <w:numPr>
          <w:ilvl w:val="0"/>
          <w:numId w:val="6"/>
        </w:numPr>
        <w:rPr>
          <w:rFonts w:hint="eastAsia"/>
        </w:rPr>
      </w:pPr>
      <w:r>
        <w:rPr>
          <w:rFonts w:hint="eastAsia"/>
          <w:lang w:eastAsia="zh-CN"/>
        </w:rPr>
        <w:t>Although we do experiment in Austin only, but since we set up experiments in all kinds of place such as downtown area, UT area, east Austin, West Austin, South Austin, Round Rock, etc. T</w:t>
      </w:r>
      <w:r>
        <w:rPr>
          <w:lang w:eastAsia="zh-CN"/>
        </w:rPr>
        <w:t>h</w:t>
      </w:r>
      <w:r>
        <w:rPr>
          <w:rFonts w:hint="eastAsia"/>
          <w:lang w:eastAsia="zh-CN"/>
        </w:rPr>
        <w:t xml:space="preserve">en </w:t>
      </w:r>
      <w:proofErr w:type="spellStart"/>
      <w:r>
        <w:rPr>
          <w:rFonts w:hint="eastAsia"/>
          <w:lang w:eastAsia="zh-CN"/>
        </w:rPr>
        <w:t>th</w:t>
      </w:r>
      <w:proofErr w:type="spellEnd"/>
      <w:r>
        <w:rPr>
          <w:rFonts w:hint="eastAsia"/>
          <w:lang w:eastAsia="zh-CN"/>
        </w:rPr>
        <w:t xml:space="preserve"> type of location changed, and we could see if urban area </w:t>
      </w:r>
      <w:proofErr w:type="gramStart"/>
      <w:r>
        <w:rPr>
          <w:rFonts w:hint="eastAsia"/>
          <w:lang w:eastAsia="zh-CN"/>
        </w:rPr>
        <w:t>are</w:t>
      </w:r>
      <w:proofErr w:type="gramEnd"/>
      <w:r>
        <w:rPr>
          <w:rFonts w:hint="eastAsia"/>
          <w:lang w:eastAsia="zh-CN"/>
        </w:rPr>
        <w:t xml:space="preserve"> given different price from suburban and rural areas.</w:t>
      </w:r>
    </w:p>
    <w:p w14:paraId="1C9E7B84" w14:textId="472AE523" w:rsidR="00183140" w:rsidRDefault="00183140" w:rsidP="00183140">
      <w:pPr>
        <w:pStyle w:val="ListParagraph"/>
        <w:numPr>
          <w:ilvl w:val="0"/>
          <w:numId w:val="6"/>
        </w:numPr>
        <w:rPr>
          <w:rFonts w:hint="eastAsia"/>
        </w:rPr>
      </w:pPr>
      <w:r>
        <w:rPr>
          <w:rFonts w:hint="eastAsia"/>
          <w:lang w:eastAsia="zh-CN"/>
        </w:rPr>
        <w:t xml:space="preserve">We focus on the online shopping in Amazon to narrow the range down. Although the research only applies to one website, Amazon is representative for online retail shopping. </w:t>
      </w:r>
      <w:proofErr w:type="gramStart"/>
      <w:r>
        <w:rPr>
          <w:rFonts w:hint="eastAsia"/>
          <w:lang w:eastAsia="zh-CN"/>
        </w:rPr>
        <w:t>T</w:t>
      </w:r>
      <w:r>
        <w:rPr>
          <w:lang w:eastAsia="zh-CN"/>
        </w:rPr>
        <w:t>h</w:t>
      </w:r>
      <w:r>
        <w:rPr>
          <w:rFonts w:hint="eastAsia"/>
          <w:lang w:eastAsia="zh-CN"/>
        </w:rPr>
        <w:t>us</w:t>
      </w:r>
      <w:proofErr w:type="gramEnd"/>
      <w:r>
        <w:rPr>
          <w:rFonts w:hint="eastAsia"/>
          <w:lang w:eastAsia="zh-CN"/>
        </w:rPr>
        <w:t xml:space="preserve"> the result of the experiment should be representative for general online shopping strategy.</w:t>
      </w:r>
    </w:p>
    <w:p w14:paraId="4B3E66B0" w14:textId="77777777" w:rsidR="00C6377F" w:rsidRDefault="00C6377F" w:rsidP="00C6377F"/>
    <w:p w14:paraId="33F6477A" w14:textId="77777777" w:rsidR="00C6377F" w:rsidRDefault="00C6377F" w:rsidP="00C6377F"/>
    <w:p w14:paraId="0A20EF7C" w14:textId="77777777" w:rsidR="00C6377F" w:rsidRPr="00DE742D" w:rsidRDefault="00C6377F" w:rsidP="00C6377F">
      <w:pPr>
        <w:rPr>
          <w:b/>
        </w:rPr>
      </w:pPr>
      <w:r w:rsidRPr="00DE742D">
        <w:rPr>
          <w:b/>
        </w:rPr>
        <w:t xml:space="preserve">A pollster surveyed 1500 people, and reported that 45% of them buy more than half of their household products online, while the rest buy the majority of their household products in shops. </w:t>
      </w:r>
    </w:p>
    <w:p w14:paraId="2C902B8F" w14:textId="33E797F2" w:rsidR="00C6377F" w:rsidRPr="00DE742D" w:rsidRDefault="00C6377F" w:rsidP="00C6377F">
      <w:pPr>
        <w:rPr>
          <w:rFonts w:hint="eastAsia"/>
          <w:b/>
          <w:lang w:eastAsia="zh-CN"/>
        </w:rPr>
      </w:pPr>
    </w:p>
    <w:p w14:paraId="31E3D9AD" w14:textId="180B21EE" w:rsidR="00C6377F" w:rsidRPr="00DE742D" w:rsidRDefault="00C6377F" w:rsidP="00C6377F">
      <w:pPr>
        <w:numPr>
          <w:ilvl w:val="0"/>
          <w:numId w:val="4"/>
        </w:numPr>
        <w:rPr>
          <w:rFonts w:hint="eastAsia"/>
          <w:b/>
        </w:rPr>
      </w:pPr>
      <w:r w:rsidRPr="00DE742D">
        <w:rPr>
          <w:b/>
        </w:rPr>
        <w:t>(3 points) Compute a 95% confidence i</w:t>
      </w:r>
      <w:r w:rsidR="0086641C" w:rsidRPr="00DE742D">
        <w:rPr>
          <w:b/>
        </w:rPr>
        <w:t>nterval for p0, the true propor</w:t>
      </w:r>
      <w:r w:rsidRPr="00DE742D">
        <w:rPr>
          <w:b/>
        </w:rPr>
        <w:t xml:space="preserve">tion of Americans who buy the majority of their household products online. Do a hypothesis test for whether p0 is significantly different from 0.5. What is the meaning of the p-value of this test? </w:t>
      </w:r>
      <w:r w:rsidRPr="00DE742D">
        <w:rPr>
          <w:rFonts w:ascii="MS Mincho" w:eastAsia="MS Mincho" w:hAnsi="MS Mincho" w:cs="MS Mincho"/>
          <w:b/>
        </w:rPr>
        <w:t> </w:t>
      </w:r>
    </w:p>
    <w:p w14:paraId="7E216499" w14:textId="77777777" w:rsidR="0086641C" w:rsidRDefault="0086641C" w:rsidP="0086641C">
      <w:pPr>
        <w:ind w:left="720"/>
        <w:rPr>
          <w:rFonts w:ascii="MS Mincho" w:eastAsia="MS Mincho" w:hAnsi="MS Mincho" w:cs="MS Mincho" w:hint="eastAsia"/>
          <w:lang w:eastAsia="zh-CN"/>
        </w:rPr>
      </w:pPr>
    </w:p>
    <w:p w14:paraId="6CB5098C" w14:textId="37EC9E9C" w:rsidR="00CB05BB" w:rsidRPr="008D316C" w:rsidRDefault="00CB05BB" w:rsidP="008D316C">
      <w:pPr>
        <w:ind w:left="720"/>
        <w:rPr>
          <w:rFonts w:hint="eastAsia"/>
        </w:rPr>
      </w:pPr>
      <w:r w:rsidRPr="008D316C">
        <w:rPr>
          <w:rFonts w:hint="eastAsia"/>
        </w:rPr>
        <w:t xml:space="preserve">The Confidence interval for p0 is </w:t>
      </w:r>
      <w:r w:rsidRPr="008D316C">
        <w:t>42</w:t>
      </w:r>
      <w:r w:rsidR="00F516DC" w:rsidRPr="008D316C">
        <w:rPr>
          <w:rFonts w:hint="eastAsia"/>
        </w:rPr>
        <w:t>.</w:t>
      </w:r>
      <w:r w:rsidRPr="008D316C">
        <w:t>43095</w:t>
      </w:r>
      <w:r w:rsidR="00F516DC" w:rsidRPr="008D316C">
        <w:rPr>
          <w:rFonts w:hint="eastAsia"/>
        </w:rPr>
        <w:t>%</w:t>
      </w:r>
      <w:r w:rsidRPr="008D316C">
        <w:rPr>
          <w:rFonts w:hint="eastAsia"/>
        </w:rPr>
        <w:t xml:space="preserve"> to </w:t>
      </w:r>
      <w:r w:rsidR="00F516DC" w:rsidRPr="008D316C">
        <w:t>47</w:t>
      </w:r>
      <w:r w:rsidR="00F516DC" w:rsidRPr="008D316C">
        <w:rPr>
          <w:rFonts w:hint="eastAsia"/>
        </w:rPr>
        <w:t>.</w:t>
      </w:r>
      <w:r w:rsidR="00F516DC" w:rsidRPr="008D316C">
        <w:t>56905</w:t>
      </w:r>
      <w:r w:rsidR="00F516DC" w:rsidRPr="008D316C">
        <w:rPr>
          <w:rFonts w:hint="eastAsia"/>
        </w:rPr>
        <w:t xml:space="preserve">%. </w:t>
      </w:r>
    </w:p>
    <w:p w14:paraId="4D67FBA5" w14:textId="6C4A0184" w:rsidR="008D316C" w:rsidRPr="008D316C" w:rsidRDefault="008D316C" w:rsidP="008D316C">
      <w:pPr>
        <w:ind w:left="720"/>
        <w:rPr>
          <w:rFonts w:hint="eastAsia"/>
        </w:rPr>
      </w:pPr>
      <w:r w:rsidRPr="008D316C">
        <w:rPr>
          <w:rFonts w:hint="eastAsia"/>
        </w:rPr>
        <w:t>Set null hypothesis to be that p0 is no significantly different from 0.5. Then set significant level to be 0.01. T</w:t>
      </w:r>
      <w:r w:rsidRPr="008D316C">
        <w:t>h</w:t>
      </w:r>
      <w:r w:rsidRPr="008D316C">
        <w:rPr>
          <w:rFonts w:hint="eastAsia"/>
        </w:rPr>
        <w:t xml:space="preserve">e p-value we get is </w:t>
      </w:r>
      <w:r w:rsidRPr="008D316C">
        <w:t>0.9999504</w:t>
      </w:r>
      <w:r w:rsidRPr="008D316C">
        <w:rPr>
          <w:rFonts w:hint="eastAsia"/>
        </w:rPr>
        <w:t xml:space="preserve"> &gt; 0.01. The p-value show that the percentage p0 is not significantly different from 0.5.</w:t>
      </w:r>
    </w:p>
    <w:p w14:paraId="621D4A2D" w14:textId="77777777" w:rsidR="0086641C" w:rsidRPr="00C6377F" w:rsidRDefault="0086641C" w:rsidP="0086641C">
      <w:pPr>
        <w:ind w:left="720"/>
      </w:pPr>
    </w:p>
    <w:p w14:paraId="03BB809D" w14:textId="3AA77230" w:rsidR="001E2815" w:rsidRPr="00DE742D" w:rsidRDefault="00C6377F" w:rsidP="008D316C">
      <w:pPr>
        <w:numPr>
          <w:ilvl w:val="0"/>
          <w:numId w:val="4"/>
        </w:numPr>
        <w:rPr>
          <w:rFonts w:hint="eastAsia"/>
          <w:b/>
        </w:rPr>
      </w:pPr>
      <w:r w:rsidRPr="00DE742D">
        <w:rPr>
          <w:b/>
        </w:rPr>
        <w:t xml:space="preserve">(2 points) Another pollster reported that their poll gives 47%, with a 95%-confidence interval of 42% to 52%. Why is it WRONG to say </w:t>
      </w:r>
      <w:proofErr w:type="gramStart"/>
      <w:r w:rsidRPr="00DE742D">
        <w:rPr>
          <w:b/>
        </w:rPr>
        <w:t>that ”there</w:t>
      </w:r>
      <w:proofErr w:type="gramEnd"/>
      <w:r w:rsidRPr="00DE742D">
        <w:rPr>
          <w:b/>
        </w:rPr>
        <w:t xml:space="preserve"> is a 95% chance that between 42% and 49% of Americans buy the majority of their household products online”? Give the correct interpretation of this confidence interval. </w:t>
      </w:r>
      <w:r w:rsidRPr="00DE742D">
        <w:rPr>
          <w:rFonts w:ascii="MS Mincho" w:eastAsia="MS Mincho" w:hAnsi="MS Mincho" w:cs="MS Mincho"/>
          <w:b/>
        </w:rPr>
        <w:t> </w:t>
      </w:r>
    </w:p>
    <w:p w14:paraId="6248EC37" w14:textId="77777777" w:rsidR="008D316C" w:rsidRDefault="008D316C" w:rsidP="008D316C">
      <w:pPr>
        <w:ind w:left="720"/>
        <w:rPr>
          <w:rFonts w:hint="eastAsia"/>
        </w:rPr>
      </w:pPr>
    </w:p>
    <w:p w14:paraId="206A874C" w14:textId="77777777" w:rsidR="008D316C" w:rsidRDefault="008D316C" w:rsidP="008D316C">
      <w:pPr>
        <w:ind w:left="720"/>
        <w:rPr>
          <w:rFonts w:hint="eastAsia"/>
          <w:lang w:eastAsia="zh-CN"/>
        </w:rPr>
      </w:pPr>
      <w:r>
        <w:rPr>
          <w:rFonts w:hint="eastAsia"/>
          <w:lang w:eastAsia="zh-CN"/>
        </w:rPr>
        <w:t xml:space="preserve">Because the chance that Americans buy the majority of their household products online </w:t>
      </w:r>
      <w:r>
        <w:rPr>
          <w:lang w:eastAsia="zh-CN"/>
        </w:rPr>
        <w:t>is fixed, a reality, so we cannot say</w:t>
      </w:r>
      <w:r>
        <w:rPr>
          <w:rFonts w:hint="eastAsia"/>
          <w:lang w:eastAsia="zh-CN"/>
        </w:rPr>
        <w:t xml:space="preserve"> this fixed number have a change to fall into this 95%-confidence interval. </w:t>
      </w:r>
    </w:p>
    <w:p w14:paraId="5B0A7AD3" w14:textId="77777777" w:rsidR="008D316C" w:rsidRDefault="008D316C" w:rsidP="008D316C">
      <w:pPr>
        <w:ind w:left="720"/>
        <w:rPr>
          <w:rFonts w:hint="eastAsia"/>
          <w:lang w:eastAsia="zh-CN"/>
        </w:rPr>
      </w:pPr>
    </w:p>
    <w:p w14:paraId="44D47E91" w14:textId="31D532CC" w:rsidR="008D316C" w:rsidRDefault="008D316C" w:rsidP="008D316C">
      <w:pPr>
        <w:ind w:left="720"/>
        <w:rPr>
          <w:rFonts w:hint="eastAsia"/>
        </w:rPr>
      </w:pPr>
      <w:r>
        <w:rPr>
          <w:rFonts w:hint="eastAsia"/>
          <w:lang w:eastAsia="zh-CN"/>
        </w:rPr>
        <w:t>We can only say we are confident that the 95%-confidence interval contains the actual percent of Americans buy the majority online.</w:t>
      </w:r>
    </w:p>
    <w:sectPr w:rsidR="008D316C" w:rsidSect="00FD4F2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4A461AAA"/>
    <w:multiLevelType w:val="hybridMultilevel"/>
    <w:tmpl w:val="A2588FF2"/>
    <w:lvl w:ilvl="0" w:tplc="C2A6E04E">
      <w:start w:val="1"/>
      <w:numFmt w:val="lowerLetter"/>
      <w:lvlText w:val="%1)"/>
      <w:lvlJc w:val="left"/>
      <w:pPr>
        <w:ind w:left="1800" w:hanging="360"/>
      </w:pPr>
      <w:rPr>
        <w:rFonts w:hint="eastAsi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5333258"/>
    <w:multiLevelType w:val="hybridMultilevel"/>
    <w:tmpl w:val="4D508920"/>
    <w:lvl w:ilvl="0" w:tplc="6F2EAADC">
      <w:start w:val="1"/>
      <w:numFmt w:val="bullet"/>
      <w:lvlText w:val=""/>
      <w:lvlJc w:val="left"/>
      <w:pPr>
        <w:ind w:left="1080" w:hanging="360"/>
      </w:pPr>
      <w:rPr>
        <w:rFonts w:ascii="Wingdings" w:eastAsia="宋体"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77F"/>
    <w:rsid w:val="000555D4"/>
    <w:rsid w:val="00063C30"/>
    <w:rsid w:val="00065CDC"/>
    <w:rsid w:val="000721E6"/>
    <w:rsid w:val="0008274C"/>
    <w:rsid w:val="000859F5"/>
    <w:rsid w:val="00096B72"/>
    <w:rsid w:val="000B6D46"/>
    <w:rsid w:val="000E0A54"/>
    <w:rsid w:val="000F20C1"/>
    <w:rsid w:val="00101EB6"/>
    <w:rsid w:val="0010515A"/>
    <w:rsid w:val="00107FDF"/>
    <w:rsid w:val="00137B86"/>
    <w:rsid w:val="00160B6F"/>
    <w:rsid w:val="00175D88"/>
    <w:rsid w:val="00183140"/>
    <w:rsid w:val="001A6E46"/>
    <w:rsid w:val="001C5940"/>
    <w:rsid w:val="001D766E"/>
    <w:rsid w:val="001F5D95"/>
    <w:rsid w:val="0022586F"/>
    <w:rsid w:val="00233A40"/>
    <w:rsid w:val="002510F3"/>
    <w:rsid w:val="00265A6D"/>
    <w:rsid w:val="002718D3"/>
    <w:rsid w:val="0027422A"/>
    <w:rsid w:val="002D6311"/>
    <w:rsid w:val="002E3352"/>
    <w:rsid w:val="00322622"/>
    <w:rsid w:val="003279A9"/>
    <w:rsid w:val="003374DD"/>
    <w:rsid w:val="0034638F"/>
    <w:rsid w:val="0035030E"/>
    <w:rsid w:val="00353C7D"/>
    <w:rsid w:val="003A3738"/>
    <w:rsid w:val="003A4EA2"/>
    <w:rsid w:val="003A6CA4"/>
    <w:rsid w:val="00400888"/>
    <w:rsid w:val="00421A6B"/>
    <w:rsid w:val="004222FA"/>
    <w:rsid w:val="004324E8"/>
    <w:rsid w:val="00450C2E"/>
    <w:rsid w:val="00454681"/>
    <w:rsid w:val="00493E0D"/>
    <w:rsid w:val="0049752A"/>
    <w:rsid w:val="004A5F34"/>
    <w:rsid w:val="004A6D9E"/>
    <w:rsid w:val="004B5BE8"/>
    <w:rsid w:val="004E4066"/>
    <w:rsid w:val="004E4CE7"/>
    <w:rsid w:val="00503CB6"/>
    <w:rsid w:val="00503E9E"/>
    <w:rsid w:val="00510793"/>
    <w:rsid w:val="00520B18"/>
    <w:rsid w:val="00533226"/>
    <w:rsid w:val="0054571F"/>
    <w:rsid w:val="00552098"/>
    <w:rsid w:val="00556639"/>
    <w:rsid w:val="005A1986"/>
    <w:rsid w:val="005B0243"/>
    <w:rsid w:val="005E445D"/>
    <w:rsid w:val="005E6C45"/>
    <w:rsid w:val="0064418C"/>
    <w:rsid w:val="0066533B"/>
    <w:rsid w:val="00686ABB"/>
    <w:rsid w:val="006B4699"/>
    <w:rsid w:val="006C0005"/>
    <w:rsid w:val="006C2700"/>
    <w:rsid w:val="00712A34"/>
    <w:rsid w:val="007249C1"/>
    <w:rsid w:val="00752B38"/>
    <w:rsid w:val="007635C9"/>
    <w:rsid w:val="00764023"/>
    <w:rsid w:val="007802F8"/>
    <w:rsid w:val="00785EF8"/>
    <w:rsid w:val="007A2AFF"/>
    <w:rsid w:val="007B3CC7"/>
    <w:rsid w:val="007B5247"/>
    <w:rsid w:val="007C6DB7"/>
    <w:rsid w:val="00815D1E"/>
    <w:rsid w:val="0083316B"/>
    <w:rsid w:val="0085268A"/>
    <w:rsid w:val="0086641C"/>
    <w:rsid w:val="00867A20"/>
    <w:rsid w:val="00871A21"/>
    <w:rsid w:val="00871F95"/>
    <w:rsid w:val="008821A4"/>
    <w:rsid w:val="00885C90"/>
    <w:rsid w:val="008D316C"/>
    <w:rsid w:val="008D37CD"/>
    <w:rsid w:val="008D386A"/>
    <w:rsid w:val="00927598"/>
    <w:rsid w:val="00973E9A"/>
    <w:rsid w:val="00985669"/>
    <w:rsid w:val="00A076F4"/>
    <w:rsid w:val="00A43A61"/>
    <w:rsid w:val="00A7090D"/>
    <w:rsid w:val="00A94696"/>
    <w:rsid w:val="00A94B31"/>
    <w:rsid w:val="00AE79F0"/>
    <w:rsid w:val="00AF0274"/>
    <w:rsid w:val="00B2463B"/>
    <w:rsid w:val="00B3273D"/>
    <w:rsid w:val="00B41066"/>
    <w:rsid w:val="00B70EC3"/>
    <w:rsid w:val="00B955C2"/>
    <w:rsid w:val="00BB5767"/>
    <w:rsid w:val="00C23597"/>
    <w:rsid w:val="00C43699"/>
    <w:rsid w:val="00C446A6"/>
    <w:rsid w:val="00C6377F"/>
    <w:rsid w:val="00C64235"/>
    <w:rsid w:val="00C71D7D"/>
    <w:rsid w:val="00C72249"/>
    <w:rsid w:val="00C9106E"/>
    <w:rsid w:val="00CB05BB"/>
    <w:rsid w:val="00CE5761"/>
    <w:rsid w:val="00CF5789"/>
    <w:rsid w:val="00D20A2C"/>
    <w:rsid w:val="00D22ED8"/>
    <w:rsid w:val="00D75197"/>
    <w:rsid w:val="00D9036B"/>
    <w:rsid w:val="00D91AF1"/>
    <w:rsid w:val="00DA339E"/>
    <w:rsid w:val="00DC2C51"/>
    <w:rsid w:val="00DC6A0D"/>
    <w:rsid w:val="00DD15C5"/>
    <w:rsid w:val="00DE742D"/>
    <w:rsid w:val="00E029D7"/>
    <w:rsid w:val="00E7495F"/>
    <w:rsid w:val="00EB4A68"/>
    <w:rsid w:val="00EC6134"/>
    <w:rsid w:val="00EC70EF"/>
    <w:rsid w:val="00EE32A2"/>
    <w:rsid w:val="00EF6989"/>
    <w:rsid w:val="00F14DD2"/>
    <w:rsid w:val="00F516DC"/>
    <w:rsid w:val="00F6008B"/>
    <w:rsid w:val="00F600E0"/>
    <w:rsid w:val="00FE1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EBFC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52A"/>
    <w:pPr>
      <w:ind w:left="720"/>
      <w:contextualSpacing/>
    </w:pPr>
  </w:style>
  <w:style w:type="paragraph" w:styleId="NoSpacing">
    <w:name w:val="No Spacing"/>
    <w:basedOn w:val="Normal"/>
    <w:link w:val="NoSpacingChar"/>
    <w:uiPriority w:val="1"/>
    <w:qFormat/>
    <w:rsid w:val="008821A4"/>
    <w:rPr>
      <w:rFonts w:eastAsiaTheme="minorEastAsia"/>
      <w:sz w:val="22"/>
      <w:szCs w:val="22"/>
    </w:rPr>
  </w:style>
  <w:style w:type="character" w:customStyle="1" w:styleId="NoSpacingChar">
    <w:name w:val="No Spacing Char"/>
    <w:basedOn w:val="DefaultParagraphFont"/>
    <w:link w:val="NoSpacing"/>
    <w:uiPriority w:val="1"/>
    <w:rsid w:val="008821A4"/>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4041">
      <w:bodyDiv w:val="1"/>
      <w:marLeft w:val="0"/>
      <w:marRight w:val="0"/>
      <w:marTop w:val="0"/>
      <w:marBottom w:val="0"/>
      <w:divBdr>
        <w:top w:val="none" w:sz="0" w:space="0" w:color="auto"/>
        <w:left w:val="none" w:sz="0" w:space="0" w:color="auto"/>
        <w:bottom w:val="none" w:sz="0" w:space="0" w:color="auto"/>
        <w:right w:val="none" w:sz="0" w:space="0" w:color="auto"/>
      </w:divBdr>
    </w:div>
    <w:div w:id="10449387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fontTable" Target="fontTable.xml"/><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19</Pages>
  <Words>3010</Words>
  <Characters>17162</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Hu</dc:creator>
  <cp:keywords/>
  <dc:description/>
  <cp:lastModifiedBy>Yang Hu</cp:lastModifiedBy>
  <cp:revision>17</cp:revision>
  <cp:lastPrinted>2017-12-12T21:18:00Z</cp:lastPrinted>
  <dcterms:created xsi:type="dcterms:W3CDTF">2017-11-26T21:27:00Z</dcterms:created>
  <dcterms:modified xsi:type="dcterms:W3CDTF">2017-12-12T21:18:00Z</dcterms:modified>
</cp:coreProperties>
</file>